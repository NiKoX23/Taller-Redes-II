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1AB5" w14:textId="77777777" w:rsidR="00A9204E" w:rsidRDefault="001E4123" w:rsidP="001E4123">
      <w:pPr>
        <w:jc w:val="center"/>
      </w:pPr>
      <w:r>
        <w:t>Redes de computadores II</w:t>
      </w:r>
    </w:p>
    <w:p w14:paraId="22B55903" w14:textId="77777777" w:rsidR="001E4123" w:rsidRDefault="001E4123" w:rsidP="001E4123">
      <w:pPr>
        <w:jc w:val="center"/>
      </w:pPr>
      <w:r>
        <w:t>Taller #1 Tecnología Bluetooth</w:t>
      </w:r>
    </w:p>
    <w:p w14:paraId="222497F7" w14:textId="77777777" w:rsidR="001E4123" w:rsidRDefault="001E4123" w:rsidP="001E4123">
      <w:pPr>
        <w:jc w:val="center"/>
      </w:pPr>
    </w:p>
    <w:p w14:paraId="70E6AA55" w14:textId="77777777" w:rsidR="001E4123" w:rsidRDefault="001E4123" w:rsidP="001E4123">
      <w:pPr>
        <w:jc w:val="both"/>
      </w:pPr>
      <w:r>
        <w:t>En este taller se pondrá en práctica la tecnología Bluetooth para la comunicación de un microcontrolador Arduino con u</w:t>
      </w:r>
      <w:r w:rsidR="004712A0">
        <w:t>n</w:t>
      </w:r>
      <w:r>
        <w:t xml:space="preserve"> teléfono celular.</w:t>
      </w:r>
    </w:p>
    <w:p w14:paraId="5C216348" w14:textId="77777777" w:rsidR="001E4123" w:rsidRDefault="001E4123" w:rsidP="001E4123">
      <w:pPr>
        <w:jc w:val="both"/>
      </w:pPr>
    </w:p>
    <w:p w14:paraId="07EAAA49" w14:textId="77777777" w:rsidR="001E4123" w:rsidRDefault="001E4123" w:rsidP="001E4123">
      <w:pPr>
        <w:jc w:val="both"/>
      </w:pPr>
      <w:r>
        <w:t>Parte 1</w:t>
      </w:r>
    </w:p>
    <w:p w14:paraId="50935FED" w14:textId="77777777" w:rsidR="001E4123" w:rsidRDefault="001E4123" w:rsidP="001E4123">
      <w:pPr>
        <w:jc w:val="both"/>
      </w:pPr>
      <w:r>
        <w:t>El propósito es monitorear los parámetros asociados a sensores conectados al Arduino.</w:t>
      </w:r>
    </w:p>
    <w:p w14:paraId="40D3E3C9" w14:textId="77777777" w:rsidR="001E4123" w:rsidRDefault="001E4123" w:rsidP="001E4123">
      <w:pPr>
        <w:jc w:val="both"/>
      </w:pPr>
      <w:r>
        <w:t>El Arduino tiene conectados algunos de los siguientes sensores:</w:t>
      </w:r>
    </w:p>
    <w:p w14:paraId="1BD663F3" w14:textId="77777777" w:rsidR="001E4123" w:rsidRDefault="001E4123" w:rsidP="001E4123">
      <w:pPr>
        <w:pStyle w:val="Prrafodelista"/>
        <w:numPr>
          <w:ilvl w:val="0"/>
          <w:numId w:val="27"/>
        </w:numPr>
        <w:jc w:val="both"/>
      </w:pPr>
      <w:r>
        <w:t>Sensor de luminosidad: es una fotoresistencia conectada en divisor de voltaje que se usa como entrada análoga al Arduino</w:t>
      </w:r>
    </w:p>
    <w:p w14:paraId="0AC51129" w14:textId="77777777" w:rsidR="00CE093B" w:rsidRDefault="00CE093B" w:rsidP="001E4123">
      <w:pPr>
        <w:pStyle w:val="Prrafodelista"/>
        <w:jc w:val="both"/>
        <w:rPr>
          <w:noProof/>
        </w:rPr>
      </w:pPr>
      <w:r>
        <w:rPr>
          <w:noProof/>
        </w:rPr>
        <mc:AlternateContent>
          <mc:Choice Requires="wps">
            <w:drawing>
              <wp:anchor distT="45720" distB="45720" distL="114300" distR="114300" simplePos="0" relativeHeight="251659264" behindDoc="0" locked="0" layoutInCell="1" allowOverlap="1" wp14:anchorId="52FA8ADA" wp14:editId="70ADAEC0">
                <wp:simplePos x="0" y="0"/>
                <wp:positionH relativeFrom="column">
                  <wp:posOffset>1719353</wp:posOffset>
                </wp:positionH>
                <wp:positionV relativeFrom="paragraph">
                  <wp:posOffset>182493</wp:posOffset>
                </wp:positionV>
                <wp:extent cx="2693773"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3773" cy="1404620"/>
                        </a:xfrm>
                        <a:prstGeom prst="rect">
                          <a:avLst/>
                        </a:prstGeom>
                        <a:noFill/>
                        <a:ln w="9525">
                          <a:noFill/>
                          <a:miter lim="800000"/>
                          <a:headEnd/>
                          <a:tailEnd/>
                        </a:ln>
                      </wps:spPr>
                      <wps:txbx>
                        <w:txbxContent>
                          <w:p w14:paraId="69A52CFE" w14:textId="77777777" w:rsidR="00CE093B" w:rsidRDefault="00CE093B">
                            <w:r>
                              <w:t>La resistencia R1 es fija, de 10KΩ. VR1 es una fotoresistencia que varía desde unos pocos ohms cuando está a plena luz a varios KΩ cuando está en la oscuridad.</w:t>
                            </w:r>
                          </w:p>
                          <w:p w14:paraId="00BC0D3B" w14:textId="77777777" w:rsidR="00CE093B" w:rsidRDefault="00CE093B">
                            <w:r>
                              <w:t>El voltaje que se envía al conversor A/D es</w:t>
                            </w:r>
                          </w:p>
                          <w:p w14:paraId="495434B3" w14:textId="77777777" w:rsidR="00CE093B" w:rsidRDefault="00CE093B">
                            <m:oMath>
                              <m:r>
                                <w:rPr>
                                  <w:rFonts w:ascii="Cambria Math" w:hAnsi="Cambria Math"/>
                                </w:rPr>
                                <m:t>Vanálogo=5×</m:t>
                              </m:r>
                              <m:f>
                                <m:fPr>
                                  <m:ctrlPr>
                                    <w:rPr>
                                      <w:rFonts w:ascii="Cambria Math" w:hAnsi="Cambria Math"/>
                                      <w:i/>
                                    </w:rPr>
                                  </m:ctrlPr>
                                </m:fPr>
                                <m:num>
                                  <m:r>
                                    <w:rPr>
                                      <w:rFonts w:ascii="Cambria Math" w:hAnsi="Cambria Math"/>
                                    </w:rPr>
                                    <m:t>R1</m:t>
                                  </m:r>
                                </m:num>
                                <m:den>
                                  <m:r>
                                    <w:rPr>
                                      <w:rFonts w:ascii="Cambria Math" w:hAnsi="Cambria Math"/>
                                    </w:rPr>
                                    <m:t>R1+VR1</m:t>
                                  </m:r>
                                </m:den>
                              </m:f>
                            </m:oMath>
                            <w:r>
                              <w:rPr>
                                <w:rFonts w:eastAsiaTheme="minorEastAsia"/>
                              </w:rPr>
                              <w:t>. Así, con mucha luz, VR1 es pequeño y el voltaje análogo tiende a 5 volts, el valor máximo, qie acepta el conversor y si hay poca luz, el voltaje será mucho menor. Así, se debe calibrar la lectura para determinar si está claro u oscuro.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135.4pt;margin-top:14.35pt;width:212.1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" filled="f" stroked="f">
                <v:textbox style="mso-fit-shape-to-text:t">
                  <w:txbxContent>
                    <w:p w:rsidR="00CE093B" w:rsidRDefault="00CE093B">
                      <w:r>
                        <w:t xml:space="preserve">La resistencia R1 es fija, de 10KΩ. VR1 es una fotoresistencia que varía desde unos pocos </w:t>
                      </w:r>
                      <w:proofErr w:type="spellStart"/>
                      <w:r>
                        <w:t>ohms</w:t>
                      </w:r>
                      <w:proofErr w:type="spellEnd"/>
                      <w:r>
                        <w:t xml:space="preserve"> cuando está a plena luz a varios KΩ cuando está en la oscuridad.</w:t>
                      </w:r>
                    </w:p>
                    <w:p w:rsidR="00CE093B" w:rsidRDefault="00CE093B">
                      <w:r>
                        <w:t>El voltaje que se envía al conversor A/D es</w:t>
                      </w:r>
                    </w:p>
                    <w:p w:rsidR="00CE093B" w:rsidRDefault="00CE093B">
                      <m:oMath>
                        <m:r>
                          <w:rPr>
                            <w:rFonts w:ascii="Cambria Math" w:hAnsi="Cambria Math"/>
                          </w:rPr>
                          <m:t>Vanálogo=5×</m:t>
                        </m:r>
                        <m:f>
                          <m:fPr>
                            <m:ctrlPr>
                              <w:rPr>
                                <w:rFonts w:ascii="Cambria Math" w:hAnsi="Cambria Math"/>
                                <w:i/>
                              </w:rPr>
                            </m:ctrlPr>
                          </m:fPr>
                          <m:num>
                            <m:r>
                              <w:rPr>
                                <w:rFonts w:ascii="Cambria Math" w:hAnsi="Cambria Math"/>
                              </w:rPr>
                              <m:t>R1</m:t>
                            </m:r>
                          </m:num>
                          <m:den>
                            <m:r>
                              <w:rPr>
                                <w:rFonts w:ascii="Cambria Math" w:hAnsi="Cambria Math"/>
                              </w:rPr>
                              <m:t>R1+VR1</m:t>
                            </m:r>
                          </m:den>
                        </m:f>
                      </m:oMath>
                      <w:r>
                        <w:rPr>
                          <w:rFonts w:eastAsiaTheme="minorEastAsia"/>
                        </w:rPr>
                        <w:t xml:space="preserve">. Así, con mucha luz, VR1 es pequeño y el voltaje análogo tiende a 5 volts, el valor máximo, </w:t>
                      </w:r>
                      <w:proofErr w:type="spellStart"/>
                      <w:r>
                        <w:rPr>
                          <w:rFonts w:eastAsiaTheme="minorEastAsia"/>
                        </w:rPr>
                        <w:t>qie</w:t>
                      </w:r>
                      <w:proofErr w:type="spellEnd"/>
                      <w:r>
                        <w:rPr>
                          <w:rFonts w:eastAsiaTheme="minorEastAsia"/>
                        </w:rPr>
                        <w:t xml:space="preserve"> acepta el conversor y si hay poca luz, el voltaje será mucho menor. Así, se debe calibrar la lectura para determinar si está claro u oscuro.</w:t>
                      </w:r>
                    </w:p>
                  </w:txbxContent>
                </v:textbox>
              </v:shape>
            </w:pict>
          </mc:Fallback>
        </mc:AlternateContent>
      </w:r>
    </w:p>
    <w:p w14:paraId="453007FE" w14:textId="5537D3F1" w:rsidR="00CE093B" w:rsidRDefault="00AD2933" w:rsidP="001E4123">
      <w:pPr>
        <w:pStyle w:val="Prrafodelista"/>
        <w:jc w:val="both"/>
      </w:pPr>
      <w:r>
        <w:rPr>
          <w:noProof/>
        </w:rPr>
        <w:drawing>
          <wp:anchor distT="0" distB="0" distL="114300" distR="114300" simplePos="0" relativeHeight="251662336" behindDoc="1" locked="0" layoutInCell="1" allowOverlap="1" wp14:anchorId="01C27930" wp14:editId="6AC953B9">
            <wp:simplePos x="0" y="0"/>
            <wp:positionH relativeFrom="column">
              <wp:posOffset>-281940</wp:posOffset>
            </wp:positionH>
            <wp:positionV relativeFrom="paragraph">
              <wp:posOffset>132715</wp:posOffset>
            </wp:positionV>
            <wp:extent cx="1619250" cy="1600200"/>
            <wp:effectExtent l="0" t="0" r="0" b="0"/>
            <wp:wrapTight wrapText="bothSides">
              <wp:wrapPolygon edited="0">
                <wp:start x="0" y="0"/>
                <wp:lineTo x="0" y="21343"/>
                <wp:lineTo x="21346" y="21343"/>
                <wp:lineTo x="2134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619250" cy="1600200"/>
                    </a:xfrm>
                    <a:prstGeom prst="rect">
                      <a:avLst/>
                    </a:prstGeom>
                  </pic:spPr>
                </pic:pic>
              </a:graphicData>
            </a:graphic>
          </wp:anchor>
        </w:drawing>
      </w:r>
    </w:p>
    <w:p w14:paraId="5EAF7AA8" w14:textId="3BEEDA41" w:rsidR="001E4123" w:rsidRDefault="00CE093B" w:rsidP="001E4123">
      <w:pPr>
        <w:pStyle w:val="Prrafodelista"/>
        <w:jc w:val="both"/>
      </w:pPr>
      <w:r>
        <w:rPr>
          <w:noProof/>
        </w:rPr>
        <mc:AlternateContent>
          <mc:Choice Requires="wps">
            <w:drawing>
              <wp:anchor distT="45720" distB="45720" distL="114300" distR="114300" simplePos="0" relativeHeight="251661312" behindDoc="0" locked="0" layoutInCell="1" allowOverlap="1" wp14:anchorId="5215E89F" wp14:editId="2D89F2C1">
                <wp:simplePos x="0" y="0"/>
                <wp:positionH relativeFrom="column">
                  <wp:posOffset>483678</wp:posOffset>
                </wp:positionH>
                <wp:positionV relativeFrom="paragraph">
                  <wp:posOffset>2069244</wp:posOffset>
                </wp:positionV>
                <wp:extent cx="4144809" cy="1404620"/>
                <wp:effectExtent l="0" t="0" r="0" b="635"/>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4809" cy="1404620"/>
                        </a:xfrm>
                        <a:prstGeom prst="rect">
                          <a:avLst/>
                        </a:prstGeom>
                        <a:noFill/>
                        <a:ln w="9525">
                          <a:noFill/>
                          <a:miter lim="800000"/>
                          <a:headEnd/>
                          <a:tailEnd/>
                        </a:ln>
                      </wps:spPr>
                      <wps:txbx>
                        <w:txbxContent>
                          <w:p w14:paraId="6521F779" w14:textId="77777777" w:rsidR="00CE093B" w:rsidRDefault="006B6F62">
                            <w:r>
                              <w:t>El voltaje análogo se convierte a digital con la formula</w:t>
                            </w:r>
                          </w:p>
                          <w:p w14:paraId="631FCA33" w14:textId="77777777" w:rsidR="006B6F62" w:rsidRPr="006B6F62" w:rsidRDefault="006B6F62">
                            <w:pPr>
                              <w:rPr>
                                <w:rFonts w:eastAsiaTheme="minorEastAsia"/>
                              </w:rPr>
                            </w:pPr>
                            <m:oMathPara>
                              <m:oMath>
                                <m:r>
                                  <w:rPr>
                                    <w:rFonts w:ascii="Cambria Math" w:hAnsi="Cambria Math"/>
                                  </w:rPr>
                                  <m:t>Digital=</m:t>
                                </m:r>
                                <m:f>
                                  <m:fPr>
                                    <m:ctrlPr>
                                      <w:rPr>
                                        <w:rFonts w:ascii="Cambria Math" w:hAnsi="Cambria Math"/>
                                        <w:i/>
                                      </w:rPr>
                                    </m:ctrlPr>
                                  </m:fPr>
                                  <m:num>
                                    <m:r>
                                      <w:rPr>
                                        <w:rFonts w:ascii="Cambria Math" w:hAnsi="Cambria Math"/>
                                      </w:rPr>
                                      <m:t>Vanálogo</m:t>
                                    </m:r>
                                  </m:num>
                                  <m:den>
                                    <m:r>
                                      <w:rPr>
                                        <w:rFonts w:ascii="Cambria Math" w:hAnsi="Cambria Math"/>
                                      </w:rPr>
                                      <m:t>5</m:t>
                                    </m:r>
                                  </m:den>
                                </m:f>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 xml:space="preserve"> con 0≤Vanálogo&lt;5</m:t>
                                </m:r>
                              </m:oMath>
                            </m:oMathPara>
                          </w:p>
                          <w:p w14:paraId="559D0049" w14:textId="77777777" w:rsidR="006B6F62" w:rsidRDefault="006B6F62">
                            <w:r>
                              <w:t>De esta manera el valor digital máximo es 1023??.</w:t>
                            </w:r>
                          </w:p>
                          <w:p w14:paraId="0320D0BB" w14:textId="77777777" w:rsidR="006B6F62" w:rsidRDefault="006B6F62">
                            <w:r>
                              <w:t>Como resultado del monitoreo, si se determina que está oscuro, se ordena en forma remota el encendido de una luz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38.1pt;margin-top:162.95pt;width:326.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" filled="f" stroked="f">
                <v:textbox style="mso-fit-shape-to-text:t">
                  <w:txbxContent>
                    <w:p w:rsidR="00CE093B" w:rsidRDefault="006B6F62">
                      <w:r>
                        <w:t>El voltaje análogo se convierte a digital con la formula</w:t>
                      </w:r>
                    </w:p>
                    <w:p w:rsidR="006B6F62" w:rsidRPr="006B6F62" w:rsidRDefault="006B6F62">
                      <w:pPr>
                        <w:rPr>
                          <w:rFonts w:eastAsiaTheme="minorEastAsia"/>
                        </w:rPr>
                      </w:pPr>
                      <m:oMathPara>
                        <m:oMath>
                          <m:r>
                            <w:rPr>
                              <w:rFonts w:ascii="Cambria Math" w:hAnsi="Cambria Math"/>
                            </w:rPr>
                            <m:t>Digital=</m:t>
                          </m:r>
                          <m:f>
                            <m:fPr>
                              <m:ctrlPr>
                                <w:rPr>
                                  <w:rFonts w:ascii="Cambria Math" w:hAnsi="Cambria Math"/>
                                  <w:i/>
                                </w:rPr>
                              </m:ctrlPr>
                            </m:fPr>
                            <m:num>
                              <m:r>
                                <w:rPr>
                                  <w:rFonts w:ascii="Cambria Math" w:hAnsi="Cambria Math"/>
                                </w:rPr>
                                <m:t>Vanálogo</m:t>
                              </m:r>
                            </m:num>
                            <m:den>
                              <m:r>
                                <w:rPr>
                                  <w:rFonts w:ascii="Cambria Math" w:hAnsi="Cambria Math"/>
                                </w:rPr>
                                <m:t>5</m:t>
                              </m:r>
                            </m:den>
                          </m:f>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 xml:space="preserve"> con 0≤Vanálogo&lt;5</m:t>
                          </m:r>
                        </m:oMath>
                      </m:oMathPara>
                    </w:p>
                    <w:p w:rsidR="006B6F62" w:rsidRDefault="006B6F62">
                      <w:r>
                        <w:t xml:space="preserve">De esta manera el valor digital máximo es </w:t>
                      </w:r>
                      <w:proofErr w:type="gramStart"/>
                      <w:r>
                        <w:t>1023??.</w:t>
                      </w:r>
                      <w:proofErr w:type="gramEnd"/>
                    </w:p>
                    <w:p w:rsidR="006B6F62" w:rsidRDefault="006B6F62">
                      <w:r>
                        <w:t>Como resultado del monitoreo, si se determina que está oscuro, se ordena en forma remota el encendido de una luz</w:t>
                      </w:r>
                    </w:p>
                  </w:txbxContent>
                </v:textbox>
              </v:shape>
            </w:pict>
          </mc:Fallback>
        </mc:AlternateContent>
      </w:r>
      <w:r w:rsidR="006B6F62">
        <w:t>.</w:t>
      </w:r>
    </w:p>
    <w:p w14:paraId="0D0161A4" w14:textId="77777777" w:rsidR="006B6F62" w:rsidRDefault="006B6F62" w:rsidP="001E4123">
      <w:pPr>
        <w:pStyle w:val="Prrafodelista"/>
        <w:jc w:val="both"/>
      </w:pPr>
    </w:p>
    <w:p w14:paraId="090B858E" w14:textId="77777777" w:rsidR="006B6F62" w:rsidRDefault="006B6F62" w:rsidP="001E4123">
      <w:pPr>
        <w:pStyle w:val="Prrafodelista"/>
        <w:jc w:val="both"/>
      </w:pPr>
    </w:p>
    <w:p w14:paraId="1A0F5C2D" w14:textId="77777777" w:rsidR="006B6F62" w:rsidRDefault="006B6F62" w:rsidP="001E4123">
      <w:pPr>
        <w:pStyle w:val="Prrafodelista"/>
        <w:jc w:val="both"/>
      </w:pPr>
    </w:p>
    <w:p w14:paraId="5A4FD7AE" w14:textId="77777777" w:rsidR="006B6F62" w:rsidRDefault="006B6F62" w:rsidP="001E4123">
      <w:pPr>
        <w:pStyle w:val="Prrafodelista"/>
        <w:jc w:val="both"/>
      </w:pPr>
    </w:p>
    <w:p w14:paraId="441203EE" w14:textId="77777777" w:rsidR="006B6F62" w:rsidRDefault="006B6F62" w:rsidP="001E4123">
      <w:pPr>
        <w:pStyle w:val="Prrafodelista"/>
        <w:jc w:val="both"/>
      </w:pPr>
    </w:p>
    <w:p w14:paraId="022D9383" w14:textId="77777777" w:rsidR="006B6F62" w:rsidRDefault="006B6F62" w:rsidP="001E4123">
      <w:pPr>
        <w:pStyle w:val="Prrafodelista"/>
        <w:jc w:val="both"/>
      </w:pPr>
    </w:p>
    <w:p w14:paraId="2980B819" w14:textId="77777777" w:rsidR="006B6F62" w:rsidRDefault="006B6F62" w:rsidP="001E4123">
      <w:pPr>
        <w:pStyle w:val="Prrafodelista"/>
        <w:jc w:val="both"/>
      </w:pPr>
    </w:p>
    <w:p w14:paraId="4A2350B4" w14:textId="77777777" w:rsidR="006B6F62" w:rsidRDefault="006B6F62" w:rsidP="001E4123">
      <w:pPr>
        <w:pStyle w:val="Prrafodelista"/>
        <w:jc w:val="both"/>
      </w:pPr>
    </w:p>
    <w:p w14:paraId="47DBEE05" w14:textId="77777777" w:rsidR="006B6F62" w:rsidRDefault="006B6F62" w:rsidP="001E4123">
      <w:pPr>
        <w:pStyle w:val="Prrafodelista"/>
        <w:jc w:val="both"/>
      </w:pPr>
    </w:p>
    <w:p w14:paraId="08FFD70F" w14:textId="77777777" w:rsidR="00AD2933" w:rsidRDefault="00AD2933" w:rsidP="00AD2933">
      <w:pPr>
        <w:jc w:val="both"/>
      </w:pPr>
    </w:p>
    <w:p w14:paraId="07702BA4" w14:textId="77777777" w:rsidR="00AD2933" w:rsidRDefault="00AD2933" w:rsidP="00AD2933">
      <w:pPr>
        <w:jc w:val="both"/>
      </w:pPr>
    </w:p>
    <w:p w14:paraId="3DA3A55C" w14:textId="77777777" w:rsidR="00AD2933" w:rsidRDefault="00AD2933" w:rsidP="00AD2933">
      <w:pPr>
        <w:jc w:val="both"/>
      </w:pPr>
    </w:p>
    <w:p w14:paraId="388BA84A" w14:textId="77777777" w:rsidR="00AD2933" w:rsidRDefault="00AD2933" w:rsidP="00AD2933">
      <w:pPr>
        <w:jc w:val="both"/>
      </w:pPr>
    </w:p>
    <w:p w14:paraId="58606BEE" w14:textId="77777777" w:rsidR="00AD2933" w:rsidRDefault="00AD2933" w:rsidP="00AD2933">
      <w:pPr>
        <w:jc w:val="both"/>
      </w:pPr>
    </w:p>
    <w:p w14:paraId="19EEB106" w14:textId="77777777" w:rsidR="00AD2933" w:rsidRDefault="00AD2933" w:rsidP="00AD2933">
      <w:pPr>
        <w:jc w:val="both"/>
      </w:pPr>
    </w:p>
    <w:p w14:paraId="1838C8D3" w14:textId="77777777" w:rsidR="00AD2933" w:rsidRDefault="00AD2933" w:rsidP="00AD2933">
      <w:pPr>
        <w:jc w:val="both"/>
      </w:pPr>
    </w:p>
    <w:p w14:paraId="3AFB62F7" w14:textId="77777777" w:rsidR="00AD2933" w:rsidRDefault="00AD2933" w:rsidP="00AD2933">
      <w:pPr>
        <w:jc w:val="both"/>
      </w:pPr>
    </w:p>
    <w:p w14:paraId="472D8204" w14:textId="77777777" w:rsidR="00AD2933" w:rsidRDefault="00AD2933" w:rsidP="006B6F62">
      <w:pPr>
        <w:pStyle w:val="Prrafodelista"/>
        <w:jc w:val="both"/>
      </w:pPr>
    </w:p>
    <w:p w14:paraId="37E1AAF8" w14:textId="77777777" w:rsidR="00AD2933" w:rsidRDefault="00AD2933" w:rsidP="00AD2933">
      <w:pPr>
        <w:pStyle w:val="Prrafodelista"/>
        <w:numPr>
          <w:ilvl w:val="0"/>
          <w:numId w:val="27"/>
        </w:numPr>
        <w:jc w:val="both"/>
      </w:pPr>
      <w:r>
        <w:t>Sensor de gas</w:t>
      </w:r>
    </w:p>
    <w:p w14:paraId="4FDD1574" w14:textId="09C434E2" w:rsidR="006B6F62" w:rsidRDefault="006B6F62" w:rsidP="006B6F62">
      <w:pPr>
        <w:pStyle w:val="Prrafodelista"/>
        <w:jc w:val="both"/>
      </w:pPr>
      <w:r>
        <w:t>Se dispone de un sensor de gas, tipo MQ5, que entrega directamente una salida análogo correspondiente a la concentración de gas en PPM. Aquí se debe calibrar la lectura en ausencia o presencia de gas, para determinar un umbral, sobre el cual se sabe que hay gas y por lo</w:t>
      </w:r>
      <w:r w:rsidR="00BB5B22">
        <w:t xml:space="preserve"> </w:t>
      </w:r>
      <w:r>
        <w:t>tanto de da una alarma hacia un celular, conectado por bluetooth. También se puede usar la salida digital del sensor, que se activa a verdadero cuando hay gas.</w:t>
      </w:r>
    </w:p>
    <w:p w14:paraId="6F8CE0F3" w14:textId="77777777" w:rsidR="00BB5B22" w:rsidRDefault="00BB5B22" w:rsidP="00BB5B22">
      <w:pPr>
        <w:pStyle w:val="Prrafodelista"/>
        <w:numPr>
          <w:ilvl w:val="0"/>
          <w:numId w:val="27"/>
        </w:numPr>
        <w:jc w:val="both"/>
      </w:pPr>
      <w:r>
        <w:t>Sensor de distancia, tipo SR04 que usa un pulso de ultrasonido que rebota en un objeto para que a través de la medición del retardo se sepa a que distancia se encuentra el objeto.</w:t>
      </w:r>
    </w:p>
    <w:p w14:paraId="0A9EB401" w14:textId="77777777" w:rsidR="00BB5B22" w:rsidRDefault="00BB5B22" w:rsidP="00BB5B22">
      <w:pPr>
        <w:pStyle w:val="Prrafodelista"/>
        <w:numPr>
          <w:ilvl w:val="0"/>
          <w:numId w:val="27"/>
        </w:numPr>
        <w:jc w:val="both"/>
      </w:pPr>
      <w:r>
        <w:t>Sensor de temperatura y humedad tipo dht11, que con ayuda de la biblioteca dht y una siple conexión, permite conocer la temperatura y humedad del ambiente donde está ubicado el sensor.</w:t>
      </w:r>
    </w:p>
    <w:p w14:paraId="056C493B" w14:textId="77777777" w:rsidR="0030594D" w:rsidRDefault="0030594D" w:rsidP="0030594D">
      <w:pPr>
        <w:jc w:val="both"/>
      </w:pPr>
    </w:p>
    <w:p w14:paraId="26421F1F" w14:textId="77777777" w:rsidR="0030594D" w:rsidRDefault="0030594D" w:rsidP="0030594D">
      <w:pPr>
        <w:jc w:val="both"/>
      </w:pPr>
      <w:r>
        <w:t xml:space="preserve">El </w:t>
      </w:r>
      <w:r w:rsidR="004712A0">
        <w:t>Arduino que</w:t>
      </w:r>
      <w:r>
        <w:t xml:space="preserve"> tiene conectados los sensores deberá reportar periódicamente su estado a través de</w:t>
      </w:r>
      <w:r w:rsidR="000C2309">
        <w:t xml:space="preserve"> </w:t>
      </w:r>
      <w:r>
        <w:t>la conexión Bluetooth. Al mismo tiempo recibirá órdenes para encender una luz o activa</w:t>
      </w:r>
      <w:r w:rsidR="004712A0">
        <w:t>r</w:t>
      </w:r>
      <w:r>
        <w:t xml:space="preserve"> una alarma en el caso del gas.</w:t>
      </w:r>
    </w:p>
    <w:p w14:paraId="51B0B510" w14:textId="77777777" w:rsidR="00FD112A" w:rsidRDefault="00FD112A" w:rsidP="0030594D">
      <w:pPr>
        <w:jc w:val="both"/>
      </w:pPr>
    </w:p>
    <w:p w14:paraId="031F07A0" w14:textId="77777777" w:rsidR="001433B8" w:rsidRDefault="001433B8" w:rsidP="0030594D">
      <w:pPr>
        <w:jc w:val="both"/>
      </w:pPr>
    </w:p>
    <w:p w14:paraId="58742C50" w14:textId="77777777" w:rsidR="001433B8" w:rsidRDefault="001433B8" w:rsidP="0030594D">
      <w:pPr>
        <w:jc w:val="both"/>
      </w:pPr>
    </w:p>
    <w:p w14:paraId="7BD4D2D3" w14:textId="77777777" w:rsidR="001433B8" w:rsidRDefault="001433B8" w:rsidP="0030594D">
      <w:pPr>
        <w:jc w:val="both"/>
      </w:pPr>
    </w:p>
    <w:p w14:paraId="2EA8F0B9" w14:textId="77777777" w:rsidR="001433B8" w:rsidRDefault="001433B8" w:rsidP="0030594D">
      <w:pPr>
        <w:jc w:val="both"/>
      </w:pPr>
    </w:p>
    <w:p w14:paraId="2227BDA7" w14:textId="77777777" w:rsidR="00FD112A" w:rsidRDefault="00FD112A" w:rsidP="0030594D">
      <w:pPr>
        <w:jc w:val="both"/>
      </w:pPr>
      <w:r>
        <w:t>Parte 2</w:t>
      </w:r>
    </w:p>
    <w:p w14:paraId="69A37E57" w14:textId="77777777" w:rsidR="00FD112A" w:rsidRDefault="00FD112A" w:rsidP="0030594D">
      <w:pPr>
        <w:jc w:val="both"/>
      </w:pPr>
      <w:r>
        <w:t>Se dispone de un robot móvil de dos motores, basado en un Arduino UNO y que en su aspecto motriz es comandado por los puertos 2,4,5 y 6. Los puertos 2 y 4 controlan el motor izquierdo y los puertos 4 y 6, el motor derecho.</w:t>
      </w:r>
    </w:p>
    <w:p w14:paraId="4032C52B" w14:textId="77777777" w:rsidR="00FD112A" w:rsidRDefault="00FD112A" w:rsidP="0030594D">
      <w:pPr>
        <w:jc w:val="both"/>
      </w:pPr>
      <w:r>
        <w:t>Para el motor izquierdo el significado de los puertops es.</w:t>
      </w:r>
    </w:p>
    <w:p w14:paraId="76C2DC3B" w14:textId="77777777" w:rsidR="00FD112A" w:rsidRDefault="00FD112A" w:rsidP="0030594D">
      <w:pPr>
        <w:jc w:val="both"/>
      </w:pPr>
      <w:r>
        <w:t>Puerto 2: Tipo binario, 0 es atrás y 1 es adelante</w:t>
      </w:r>
      <w:r w:rsidR="00D97839">
        <w:t>.</w:t>
      </w:r>
    </w:p>
    <w:p w14:paraId="2C87CCEE" w14:textId="77777777" w:rsidR="00D97839" w:rsidRDefault="00D97839" w:rsidP="0030594D">
      <w:pPr>
        <w:jc w:val="both"/>
      </w:pPr>
      <w:r>
        <w:t>Puerto 4: de tipo análogo, representa la velocidad de giro, entre 0 y 255.</w:t>
      </w:r>
    </w:p>
    <w:p w14:paraId="70CD85EC" w14:textId="77777777" w:rsidR="00D97839" w:rsidRDefault="00D97839" w:rsidP="0030594D">
      <w:pPr>
        <w:jc w:val="both"/>
      </w:pPr>
      <w:r>
        <w:t>Para el motor derecho:</w:t>
      </w:r>
    </w:p>
    <w:p w14:paraId="1797A92C" w14:textId="77777777" w:rsidR="00D97839" w:rsidRDefault="00D97839" w:rsidP="0030594D">
      <w:pPr>
        <w:jc w:val="both"/>
      </w:pPr>
      <w:r>
        <w:t>Puerto 3: Tipo binario, 0 es adelante y 1 es atrás</w:t>
      </w:r>
    </w:p>
    <w:p w14:paraId="3041A8F8" w14:textId="77777777" w:rsidR="00D97839" w:rsidRDefault="00D97839" w:rsidP="0030594D">
      <w:pPr>
        <w:jc w:val="both"/>
      </w:pPr>
      <w:r>
        <w:t>Puerto 5: análogo entre 0 y 255.</w:t>
      </w:r>
    </w:p>
    <w:p w14:paraId="61FBFD78" w14:textId="77777777" w:rsidR="00D97839" w:rsidRDefault="00D97839" w:rsidP="0030594D">
      <w:pPr>
        <w:jc w:val="both"/>
      </w:pPr>
      <w:r>
        <w:t xml:space="preserve">Para la marcha de un robot de dos motores, ir recto significa que ambos motores giran a la misma velocidad. Un giro a la izquierda significa poner en 0 el motor de la izquierda y avanzar con el derecho, </w:t>
      </w:r>
      <w:r w:rsidR="001433B8">
        <w:t>similarmente</w:t>
      </w:r>
      <w:r>
        <w:t xml:space="preserve"> un </w:t>
      </w:r>
      <w:r w:rsidR="001433B8">
        <w:t>giro</w:t>
      </w:r>
      <w:r>
        <w:t xml:space="preserve"> a la derecha consiste en detener el motor derecho y avanzar con el i</w:t>
      </w:r>
      <w:r w:rsidR="001433B8">
        <w:t>z</w:t>
      </w:r>
      <w:r>
        <w:t>q</w:t>
      </w:r>
      <w:r w:rsidR="001433B8">
        <w:t>u</w:t>
      </w:r>
      <w:r>
        <w:t>ierdo</w:t>
      </w:r>
      <w:r w:rsidR="001433B8">
        <w:t>.</w:t>
      </w:r>
    </w:p>
    <w:p w14:paraId="1B37DA75" w14:textId="77777777" w:rsidR="001433B8" w:rsidRDefault="001433B8" w:rsidP="0030594D">
      <w:pPr>
        <w:jc w:val="both"/>
      </w:pPr>
      <w:r>
        <w:t>Se espera que el robot reacciones a los siguientes comandos remotos, enviados vía bluetooth:</w:t>
      </w:r>
    </w:p>
    <w:p w14:paraId="48C489A1" w14:textId="77777777" w:rsidR="001433B8" w:rsidRDefault="001433B8" w:rsidP="0030594D">
      <w:pPr>
        <w:jc w:val="both"/>
        <w:rPr>
          <w:lang w:val="es-CL"/>
        </w:rPr>
      </w:pPr>
      <w:r w:rsidRPr="001433B8">
        <w:rPr>
          <w:lang w:val="es-CL"/>
        </w:rPr>
        <w:t xml:space="preserve">F: avanza (Forwrad), B: retrocede (Backward), I </w:t>
      </w:r>
      <w:r>
        <w:rPr>
          <w:lang w:val="es-CL"/>
        </w:rPr>
        <w:t>:</w:t>
      </w:r>
      <w:r w:rsidRPr="001433B8">
        <w:rPr>
          <w:lang w:val="es-CL"/>
        </w:rPr>
        <w:t>Giro a la iz</w:t>
      </w:r>
      <w:r>
        <w:rPr>
          <w:lang w:val="es-CL"/>
        </w:rPr>
        <w:t>quierda, D: Giro a la derecha, A: Aumento de velocidad, C: disminución de velocidad, G: Go, S: Stop.</w:t>
      </w:r>
    </w:p>
    <w:p w14:paraId="36E0B823" w14:textId="0329DBB4" w:rsidR="001433B8" w:rsidRDefault="001433B8" w:rsidP="0030594D">
      <w:pPr>
        <w:jc w:val="both"/>
        <w:rPr>
          <w:lang w:val="es-CL"/>
        </w:rPr>
      </w:pPr>
      <w:r>
        <w:rPr>
          <w:lang w:val="es-CL"/>
        </w:rPr>
        <w:t xml:space="preserve">El robot tendrá una velocidad inicial definida, pero no partirá hasta ingresar el comando G. Luego seguirá las ordenes respetivas, para seguir una trayectoria predefinida, hasta recibir el comando Stop, deteniendo la marcha hasta recibir un nuevo Go. </w:t>
      </w:r>
    </w:p>
    <w:p w14:paraId="77DE3160" w14:textId="1A69AFF8" w:rsidR="004062A4" w:rsidRDefault="004062A4" w:rsidP="0030594D">
      <w:pPr>
        <w:jc w:val="both"/>
        <w:rPr>
          <w:lang w:val="es-CL"/>
        </w:rPr>
      </w:pPr>
      <w:r w:rsidRPr="004062A4">
        <w:rPr>
          <w:noProof/>
          <w:lang w:val="es-CL"/>
        </w:rPr>
        <w:drawing>
          <wp:inline distT="0" distB="0" distL="0" distR="0" wp14:anchorId="639075D0" wp14:editId="11030994">
            <wp:extent cx="3721149" cy="1745139"/>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2196" cy="1769079"/>
                    </a:xfrm>
                    <a:prstGeom prst="rect">
                      <a:avLst/>
                    </a:prstGeom>
                  </pic:spPr>
                </pic:pic>
              </a:graphicData>
            </a:graphic>
          </wp:inline>
        </w:drawing>
      </w:r>
    </w:p>
    <w:p w14:paraId="6604D79A" w14:textId="77777777" w:rsidR="004712A0" w:rsidRDefault="004712A0" w:rsidP="0030594D">
      <w:pPr>
        <w:jc w:val="both"/>
        <w:rPr>
          <w:lang w:val="es-CL"/>
        </w:rPr>
      </w:pPr>
    </w:p>
    <w:p w14:paraId="62D01452" w14:textId="77777777" w:rsidR="004712A0" w:rsidRDefault="004712A0" w:rsidP="0030594D">
      <w:pPr>
        <w:jc w:val="both"/>
        <w:rPr>
          <w:lang w:val="es-CL"/>
        </w:rPr>
      </w:pPr>
      <w:r>
        <w:rPr>
          <w:lang w:val="es-CL"/>
        </w:rPr>
        <w:t>Para la comunicación se usarán distintas aplicaciones que permiten enviar y recibir textos por Bluetooth.</w:t>
      </w:r>
    </w:p>
    <w:p w14:paraId="63A884C6" w14:textId="77777777" w:rsidR="004712A0" w:rsidRPr="001433B8" w:rsidRDefault="004712A0" w:rsidP="0030594D">
      <w:pPr>
        <w:jc w:val="both"/>
        <w:rPr>
          <w:lang w:val="es-CL"/>
        </w:rPr>
      </w:pPr>
      <w:r>
        <w:rPr>
          <w:lang w:val="es-CL"/>
        </w:rPr>
        <w:t>Entregable: Texto con análisis y solución de los puntos, incluyendo código y explicación. El trabajo se realiza en grupos de 4 estudiantes, previamente inscritos.</w:t>
      </w:r>
    </w:p>
    <w:sectPr w:rsidR="004712A0" w:rsidRPr="001433B8" w:rsidSect="004E108E">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CFC29" w14:textId="77777777" w:rsidR="005806E4" w:rsidRDefault="005806E4" w:rsidP="00650219">
      <w:r>
        <w:separator/>
      </w:r>
    </w:p>
  </w:endnote>
  <w:endnote w:type="continuationSeparator" w:id="0">
    <w:p w14:paraId="32FB0949" w14:textId="77777777" w:rsidR="005806E4" w:rsidRDefault="005806E4" w:rsidP="00650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46056" w14:textId="77777777" w:rsidR="005806E4" w:rsidRDefault="005806E4" w:rsidP="00650219">
      <w:r>
        <w:separator/>
      </w:r>
    </w:p>
  </w:footnote>
  <w:footnote w:type="continuationSeparator" w:id="0">
    <w:p w14:paraId="3A65CD61" w14:textId="77777777" w:rsidR="005806E4" w:rsidRDefault="005806E4" w:rsidP="006502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D8004A"/>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68032D4"/>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28CB026"/>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C9D6D076"/>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0D8E532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BCB8A4"/>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BA0A"/>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2F44CA0"/>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E5026A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9F451A8"/>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A015546"/>
    <w:multiLevelType w:val="hybridMultilevel"/>
    <w:tmpl w:val="A128189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BA6369C"/>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A52131C"/>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AEB0273"/>
    <w:multiLevelType w:val="multilevel"/>
    <w:tmpl w:val="526206A0"/>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4C4F29"/>
    <w:multiLevelType w:val="multilevel"/>
    <w:tmpl w:val="D8061F64"/>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9350CFB"/>
    <w:multiLevelType w:val="multilevel"/>
    <w:tmpl w:val="9DF09F08"/>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DEC6B47"/>
    <w:multiLevelType w:val="multilevel"/>
    <w:tmpl w:val="604E1C0A"/>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7F86DA5"/>
    <w:multiLevelType w:val="multilevel"/>
    <w:tmpl w:val="04090023"/>
    <w:styleLink w:val="ArtculoSecci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D8C2C6D"/>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58547020">
    <w:abstractNumId w:val="22"/>
  </w:num>
  <w:num w:numId="2" w16cid:durableId="1345474661">
    <w:abstractNumId w:val="12"/>
  </w:num>
  <w:num w:numId="3" w16cid:durableId="1607234003">
    <w:abstractNumId w:val="10"/>
  </w:num>
  <w:num w:numId="4" w16cid:durableId="2109155147">
    <w:abstractNumId w:val="25"/>
  </w:num>
  <w:num w:numId="5" w16cid:durableId="337006358">
    <w:abstractNumId w:val="13"/>
  </w:num>
  <w:num w:numId="6" w16cid:durableId="1647776997">
    <w:abstractNumId w:val="19"/>
  </w:num>
  <w:num w:numId="7" w16cid:durableId="1823737874">
    <w:abstractNumId w:val="21"/>
  </w:num>
  <w:num w:numId="8" w16cid:durableId="767889566">
    <w:abstractNumId w:val="9"/>
  </w:num>
  <w:num w:numId="9" w16cid:durableId="1116603762">
    <w:abstractNumId w:val="7"/>
  </w:num>
  <w:num w:numId="10" w16cid:durableId="506286992">
    <w:abstractNumId w:val="6"/>
  </w:num>
  <w:num w:numId="11" w16cid:durableId="689338575">
    <w:abstractNumId w:val="5"/>
  </w:num>
  <w:num w:numId="12" w16cid:durableId="1679693423">
    <w:abstractNumId w:val="4"/>
  </w:num>
  <w:num w:numId="13" w16cid:durableId="2001885547">
    <w:abstractNumId w:val="8"/>
  </w:num>
  <w:num w:numId="14" w16cid:durableId="634024513">
    <w:abstractNumId w:val="3"/>
  </w:num>
  <w:num w:numId="15" w16cid:durableId="1866096691">
    <w:abstractNumId w:val="2"/>
  </w:num>
  <w:num w:numId="16" w16cid:durableId="1363896505">
    <w:abstractNumId w:val="1"/>
  </w:num>
  <w:num w:numId="17" w16cid:durableId="363556006">
    <w:abstractNumId w:val="0"/>
  </w:num>
  <w:num w:numId="18" w16cid:durableId="1375034580">
    <w:abstractNumId w:val="15"/>
  </w:num>
  <w:num w:numId="19" w16cid:durableId="1624460645">
    <w:abstractNumId w:val="17"/>
  </w:num>
  <w:num w:numId="20" w16cid:durableId="1569413771">
    <w:abstractNumId w:val="23"/>
  </w:num>
  <w:num w:numId="21" w16cid:durableId="1066223545">
    <w:abstractNumId w:val="20"/>
  </w:num>
  <w:num w:numId="22" w16cid:durableId="864900945">
    <w:abstractNumId w:val="11"/>
  </w:num>
  <w:num w:numId="23" w16cid:durableId="537931670">
    <w:abstractNumId w:val="26"/>
  </w:num>
  <w:num w:numId="24" w16cid:durableId="73942105">
    <w:abstractNumId w:val="16"/>
  </w:num>
  <w:num w:numId="25" w16cid:durableId="857816510">
    <w:abstractNumId w:val="18"/>
  </w:num>
  <w:num w:numId="26" w16cid:durableId="1923219842">
    <w:abstractNumId w:val="24"/>
  </w:num>
  <w:num w:numId="27" w16cid:durableId="11908706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123"/>
    <w:rsid w:val="00096D7E"/>
    <w:rsid w:val="000C2309"/>
    <w:rsid w:val="001433B8"/>
    <w:rsid w:val="0016612D"/>
    <w:rsid w:val="001E4123"/>
    <w:rsid w:val="0028533C"/>
    <w:rsid w:val="0030594D"/>
    <w:rsid w:val="00405555"/>
    <w:rsid w:val="004062A4"/>
    <w:rsid w:val="004323AE"/>
    <w:rsid w:val="004712A0"/>
    <w:rsid w:val="004E108E"/>
    <w:rsid w:val="005806E4"/>
    <w:rsid w:val="00645252"/>
    <w:rsid w:val="00650219"/>
    <w:rsid w:val="00686438"/>
    <w:rsid w:val="006B6F62"/>
    <w:rsid w:val="006D3D74"/>
    <w:rsid w:val="007D0A72"/>
    <w:rsid w:val="0083569A"/>
    <w:rsid w:val="009B6D34"/>
    <w:rsid w:val="00A9204E"/>
    <w:rsid w:val="00AD2933"/>
    <w:rsid w:val="00B06E97"/>
    <w:rsid w:val="00BB5B22"/>
    <w:rsid w:val="00CE093B"/>
    <w:rsid w:val="00D97839"/>
    <w:rsid w:val="00E2669F"/>
    <w:rsid w:val="00FD112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E827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219"/>
    <w:rPr>
      <w:rFonts w:ascii="Calibri" w:hAnsi="Calibri" w:cs="Calibri"/>
    </w:rPr>
  </w:style>
  <w:style w:type="paragraph" w:styleId="Ttulo1">
    <w:name w:val="heading 1"/>
    <w:basedOn w:val="Normal"/>
    <w:next w:val="Normal"/>
    <w:link w:val="Ttulo1Car"/>
    <w:uiPriority w:val="9"/>
    <w:qFormat/>
    <w:rsid w:val="00650219"/>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Ttulo2">
    <w:name w:val="heading 2"/>
    <w:basedOn w:val="Normal"/>
    <w:next w:val="Normal"/>
    <w:link w:val="Ttulo2Car"/>
    <w:uiPriority w:val="9"/>
    <w:unhideWhenUsed/>
    <w:qFormat/>
    <w:rsid w:val="00650219"/>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Ttulo3">
    <w:name w:val="heading 3"/>
    <w:basedOn w:val="Normal"/>
    <w:next w:val="Normal"/>
    <w:link w:val="Ttulo3Car"/>
    <w:uiPriority w:val="9"/>
    <w:unhideWhenUsed/>
    <w:qFormat/>
    <w:rsid w:val="00650219"/>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Ttulo4">
    <w:name w:val="heading 4"/>
    <w:basedOn w:val="Normal"/>
    <w:next w:val="Normal"/>
    <w:link w:val="Ttulo4Car"/>
    <w:uiPriority w:val="9"/>
    <w:unhideWhenUsed/>
    <w:qFormat/>
    <w:rsid w:val="00650219"/>
    <w:pPr>
      <w:keepNext/>
      <w:keepLines/>
      <w:spacing w:before="40"/>
      <w:outlineLvl w:val="3"/>
    </w:pPr>
    <w:rPr>
      <w:rFonts w:ascii="Calibri Light" w:eastAsiaTheme="majorEastAsia" w:hAnsi="Calibri Light" w:cs="Calibri Light"/>
      <w:i/>
      <w:iCs/>
      <w:color w:val="1F4E79" w:themeColor="accent1" w:themeShade="80"/>
    </w:rPr>
  </w:style>
  <w:style w:type="paragraph" w:styleId="Ttulo5">
    <w:name w:val="heading 5"/>
    <w:basedOn w:val="Normal"/>
    <w:next w:val="Normal"/>
    <w:link w:val="Ttulo5Car"/>
    <w:uiPriority w:val="9"/>
    <w:unhideWhenUsed/>
    <w:qFormat/>
    <w:rsid w:val="00650219"/>
    <w:pPr>
      <w:keepNext/>
      <w:keepLines/>
      <w:spacing w:before="40"/>
      <w:outlineLvl w:val="4"/>
    </w:pPr>
    <w:rPr>
      <w:rFonts w:ascii="Calibri Light" w:eastAsiaTheme="majorEastAsia" w:hAnsi="Calibri Light" w:cs="Calibri Light"/>
      <w:color w:val="1F4E79" w:themeColor="accent1" w:themeShade="80"/>
    </w:rPr>
  </w:style>
  <w:style w:type="paragraph" w:styleId="Ttulo6">
    <w:name w:val="heading 6"/>
    <w:basedOn w:val="Normal"/>
    <w:next w:val="Normal"/>
    <w:link w:val="Ttulo6Car"/>
    <w:uiPriority w:val="9"/>
    <w:unhideWhenUsed/>
    <w:qFormat/>
    <w:rsid w:val="00650219"/>
    <w:pPr>
      <w:keepNext/>
      <w:keepLines/>
      <w:spacing w:before="40"/>
      <w:outlineLvl w:val="5"/>
    </w:pPr>
    <w:rPr>
      <w:rFonts w:ascii="Calibri Light" w:eastAsiaTheme="majorEastAsia" w:hAnsi="Calibri Light" w:cs="Calibri Light"/>
      <w:color w:val="1F4D78" w:themeColor="accent1" w:themeShade="7F"/>
    </w:rPr>
  </w:style>
  <w:style w:type="paragraph" w:styleId="Ttulo7">
    <w:name w:val="heading 7"/>
    <w:basedOn w:val="Normal"/>
    <w:next w:val="Normal"/>
    <w:link w:val="Ttulo7Car"/>
    <w:uiPriority w:val="9"/>
    <w:unhideWhenUsed/>
    <w:qFormat/>
    <w:rsid w:val="00650219"/>
    <w:pPr>
      <w:keepNext/>
      <w:keepLines/>
      <w:spacing w:before="40"/>
      <w:outlineLvl w:val="6"/>
    </w:pPr>
    <w:rPr>
      <w:rFonts w:ascii="Calibri Light" w:eastAsiaTheme="majorEastAsia" w:hAnsi="Calibri Light" w:cs="Calibri Light"/>
      <w:i/>
      <w:iCs/>
      <w:color w:val="1F4D78" w:themeColor="accent1" w:themeShade="7F"/>
    </w:rPr>
  </w:style>
  <w:style w:type="paragraph" w:styleId="Ttulo8">
    <w:name w:val="heading 8"/>
    <w:basedOn w:val="Normal"/>
    <w:next w:val="Normal"/>
    <w:link w:val="Ttulo8Car"/>
    <w:uiPriority w:val="9"/>
    <w:unhideWhenUsed/>
    <w:qFormat/>
    <w:rsid w:val="00650219"/>
    <w:pPr>
      <w:keepNext/>
      <w:keepLines/>
      <w:spacing w:before="40"/>
      <w:outlineLvl w:val="7"/>
    </w:pPr>
    <w:rPr>
      <w:rFonts w:ascii="Calibri Light" w:eastAsiaTheme="majorEastAsia" w:hAnsi="Calibri Light" w:cs="Calibri Light"/>
      <w:color w:val="272727" w:themeColor="text1" w:themeTint="D8"/>
      <w:szCs w:val="21"/>
    </w:rPr>
  </w:style>
  <w:style w:type="paragraph" w:styleId="Ttulo9">
    <w:name w:val="heading 9"/>
    <w:basedOn w:val="Normal"/>
    <w:next w:val="Normal"/>
    <w:link w:val="Ttulo9Car"/>
    <w:uiPriority w:val="9"/>
    <w:unhideWhenUsed/>
    <w:qFormat/>
    <w:rsid w:val="00650219"/>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0219"/>
    <w:rPr>
      <w:rFonts w:ascii="Calibri Light" w:eastAsiaTheme="majorEastAsia" w:hAnsi="Calibri Light" w:cs="Calibri Light"/>
      <w:color w:val="1F4E79" w:themeColor="accent1" w:themeShade="80"/>
      <w:sz w:val="32"/>
      <w:szCs w:val="32"/>
    </w:rPr>
  </w:style>
  <w:style w:type="character" w:customStyle="1" w:styleId="Ttulo2Car">
    <w:name w:val="Título 2 Car"/>
    <w:basedOn w:val="Fuentedeprrafopredeter"/>
    <w:link w:val="Ttulo2"/>
    <w:uiPriority w:val="9"/>
    <w:rsid w:val="00650219"/>
    <w:rPr>
      <w:rFonts w:ascii="Calibri Light" w:eastAsiaTheme="majorEastAsia" w:hAnsi="Calibri Light" w:cs="Calibri Light"/>
      <w:color w:val="1F4E79" w:themeColor="accent1" w:themeShade="80"/>
      <w:sz w:val="26"/>
      <w:szCs w:val="26"/>
    </w:rPr>
  </w:style>
  <w:style w:type="character" w:customStyle="1" w:styleId="Ttulo3Car">
    <w:name w:val="Título 3 Car"/>
    <w:basedOn w:val="Fuentedeprrafopredeter"/>
    <w:link w:val="Ttulo3"/>
    <w:uiPriority w:val="9"/>
    <w:rsid w:val="00650219"/>
    <w:rPr>
      <w:rFonts w:ascii="Calibri Light" w:eastAsiaTheme="majorEastAsia" w:hAnsi="Calibri Light" w:cs="Calibri Light"/>
      <w:color w:val="1F4D78" w:themeColor="accent1" w:themeShade="7F"/>
      <w:sz w:val="24"/>
      <w:szCs w:val="24"/>
    </w:rPr>
  </w:style>
  <w:style w:type="character" w:customStyle="1" w:styleId="Ttulo4Car">
    <w:name w:val="Título 4 Car"/>
    <w:basedOn w:val="Fuentedeprrafopredeter"/>
    <w:link w:val="Ttulo4"/>
    <w:uiPriority w:val="9"/>
    <w:rsid w:val="00650219"/>
    <w:rPr>
      <w:rFonts w:ascii="Calibri Light" w:eastAsiaTheme="majorEastAsia" w:hAnsi="Calibri Light" w:cs="Calibri Light"/>
      <w:i/>
      <w:iCs/>
      <w:color w:val="1F4E79" w:themeColor="accent1" w:themeShade="80"/>
    </w:rPr>
  </w:style>
  <w:style w:type="character" w:customStyle="1" w:styleId="Ttulo5Car">
    <w:name w:val="Título 5 Car"/>
    <w:basedOn w:val="Fuentedeprrafopredeter"/>
    <w:link w:val="Ttulo5"/>
    <w:uiPriority w:val="9"/>
    <w:rsid w:val="00650219"/>
    <w:rPr>
      <w:rFonts w:ascii="Calibri Light" w:eastAsiaTheme="majorEastAsia" w:hAnsi="Calibri Light" w:cs="Calibri Light"/>
      <w:color w:val="1F4E79" w:themeColor="accent1" w:themeShade="80"/>
    </w:rPr>
  </w:style>
  <w:style w:type="character" w:customStyle="1" w:styleId="Ttulo6Car">
    <w:name w:val="Título 6 Car"/>
    <w:basedOn w:val="Fuentedeprrafopredeter"/>
    <w:link w:val="Ttulo6"/>
    <w:uiPriority w:val="9"/>
    <w:rsid w:val="00650219"/>
    <w:rPr>
      <w:rFonts w:ascii="Calibri Light" w:eastAsiaTheme="majorEastAsia" w:hAnsi="Calibri Light" w:cs="Calibri Light"/>
      <w:color w:val="1F4D78" w:themeColor="accent1" w:themeShade="7F"/>
    </w:rPr>
  </w:style>
  <w:style w:type="character" w:customStyle="1" w:styleId="Ttulo7Car">
    <w:name w:val="Título 7 Car"/>
    <w:basedOn w:val="Fuentedeprrafopredeter"/>
    <w:link w:val="Ttulo7"/>
    <w:uiPriority w:val="9"/>
    <w:rsid w:val="00650219"/>
    <w:rPr>
      <w:rFonts w:ascii="Calibri Light" w:eastAsiaTheme="majorEastAsia" w:hAnsi="Calibri Light" w:cs="Calibri Light"/>
      <w:i/>
      <w:iCs/>
      <w:color w:val="1F4D78" w:themeColor="accent1" w:themeShade="7F"/>
    </w:rPr>
  </w:style>
  <w:style w:type="character" w:customStyle="1" w:styleId="Ttulo8Car">
    <w:name w:val="Título 8 Car"/>
    <w:basedOn w:val="Fuentedeprrafopredeter"/>
    <w:link w:val="Ttulo8"/>
    <w:uiPriority w:val="9"/>
    <w:rsid w:val="00650219"/>
    <w:rPr>
      <w:rFonts w:ascii="Calibri Light" w:eastAsiaTheme="majorEastAsia" w:hAnsi="Calibri Light" w:cs="Calibri Light"/>
      <w:color w:val="272727" w:themeColor="text1" w:themeTint="D8"/>
      <w:szCs w:val="21"/>
    </w:rPr>
  </w:style>
  <w:style w:type="character" w:customStyle="1" w:styleId="Ttulo9Car">
    <w:name w:val="Título 9 Car"/>
    <w:basedOn w:val="Fuentedeprrafopredeter"/>
    <w:link w:val="Ttulo9"/>
    <w:uiPriority w:val="9"/>
    <w:rsid w:val="00650219"/>
    <w:rPr>
      <w:rFonts w:ascii="Calibri Light" w:eastAsiaTheme="majorEastAsia" w:hAnsi="Calibri Light" w:cs="Calibri Light"/>
      <w:i/>
      <w:iCs/>
      <w:color w:val="272727" w:themeColor="text1" w:themeTint="D8"/>
      <w:szCs w:val="21"/>
    </w:rPr>
  </w:style>
  <w:style w:type="paragraph" w:styleId="Ttulo">
    <w:name w:val="Title"/>
    <w:basedOn w:val="Normal"/>
    <w:next w:val="Normal"/>
    <w:link w:val="TtuloCar"/>
    <w:uiPriority w:val="10"/>
    <w:qFormat/>
    <w:rsid w:val="00650219"/>
    <w:pPr>
      <w:contextualSpacing/>
    </w:pPr>
    <w:rPr>
      <w:rFonts w:ascii="Calibri Light" w:eastAsiaTheme="majorEastAsia" w:hAnsi="Calibri Light" w:cs="Calibri Light"/>
      <w:spacing w:val="-10"/>
      <w:kern w:val="28"/>
      <w:sz w:val="56"/>
      <w:szCs w:val="56"/>
    </w:rPr>
  </w:style>
  <w:style w:type="character" w:customStyle="1" w:styleId="TtuloCar">
    <w:name w:val="Título Car"/>
    <w:basedOn w:val="Fuentedeprrafopredeter"/>
    <w:link w:val="Ttulo"/>
    <w:uiPriority w:val="10"/>
    <w:rsid w:val="00650219"/>
    <w:rPr>
      <w:rFonts w:ascii="Calibri Light" w:eastAsiaTheme="majorEastAsia" w:hAnsi="Calibri Light" w:cs="Calibri Light"/>
      <w:spacing w:val="-10"/>
      <w:kern w:val="28"/>
      <w:sz w:val="56"/>
      <w:szCs w:val="56"/>
    </w:rPr>
  </w:style>
  <w:style w:type="paragraph" w:styleId="Subttulo">
    <w:name w:val="Subtitle"/>
    <w:basedOn w:val="Normal"/>
    <w:next w:val="Normal"/>
    <w:link w:val="SubttuloCar"/>
    <w:uiPriority w:val="11"/>
    <w:qFormat/>
    <w:rsid w:val="00650219"/>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650219"/>
    <w:rPr>
      <w:rFonts w:ascii="Calibri" w:eastAsiaTheme="minorEastAsia" w:hAnsi="Calibri" w:cs="Calibri"/>
      <w:color w:val="5A5A5A" w:themeColor="text1" w:themeTint="A5"/>
      <w:spacing w:val="15"/>
    </w:rPr>
  </w:style>
  <w:style w:type="character" w:styleId="nfasissutil">
    <w:name w:val="Subtle Emphasis"/>
    <w:basedOn w:val="Fuentedeprrafopredeter"/>
    <w:uiPriority w:val="19"/>
    <w:qFormat/>
    <w:rsid w:val="00650219"/>
    <w:rPr>
      <w:rFonts w:ascii="Calibri" w:hAnsi="Calibri" w:cs="Calibri"/>
      <w:i/>
      <w:iCs/>
      <w:color w:val="404040" w:themeColor="text1" w:themeTint="BF"/>
    </w:rPr>
  </w:style>
  <w:style w:type="character" w:styleId="nfasis">
    <w:name w:val="Emphasis"/>
    <w:basedOn w:val="Fuentedeprrafopredeter"/>
    <w:uiPriority w:val="20"/>
    <w:qFormat/>
    <w:rsid w:val="00650219"/>
    <w:rPr>
      <w:rFonts w:ascii="Calibri" w:hAnsi="Calibri" w:cs="Calibri"/>
      <w:i/>
      <w:iCs/>
    </w:rPr>
  </w:style>
  <w:style w:type="character" w:styleId="nfasisintenso">
    <w:name w:val="Intense Emphasis"/>
    <w:basedOn w:val="Fuentedeprrafopredeter"/>
    <w:uiPriority w:val="21"/>
    <w:qFormat/>
    <w:rsid w:val="00650219"/>
    <w:rPr>
      <w:rFonts w:ascii="Calibri" w:hAnsi="Calibri" w:cs="Calibri"/>
      <w:i/>
      <w:iCs/>
      <w:color w:val="1F4E79" w:themeColor="accent1" w:themeShade="80"/>
    </w:rPr>
  </w:style>
  <w:style w:type="character" w:styleId="Fuerte">
    <w:name w:val="Strong"/>
    <w:basedOn w:val="Fuentedeprrafopredeter"/>
    <w:uiPriority w:val="22"/>
    <w:qFormat/>
    <w:rsid w:val="00650219"/>
    <w:rPr>
      <w:rFonts w:ascii="Calibri" w:hAnsi="Calibri" w:cs="Calibri"/>
      <w:b/>
      <w:bCs/>
    </w:rPr>
  </w:style>
  <w:style w:type="paragraph" w:styleId="Cita">
    <w:name w:val="Quote"/>
    <w:basedOn w:val="Normal"/>
    <w:next w:val="Normal"/>
    <w:link w:val="CitaCar"/>
    <w:uiPriority w:val="29"/>
    <w:qFormat/>
    <w:rsid w:val="00650219"/>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650219"/>
    <w:rPr>
      <w:rFonts w:ascii="Calibri" w:hAnsi="Calibri" w:cs="Calibri"/>
      <w:i/>
      <w:iCs/>
      <w:color w:val="404040" w:themeColor="text1" w:themeTint="BF"/>
    </w:rPr>
  </w:style>
  <w:style w:type="paragraph" w:styleId="Citadestacada">
    <w:name w:val="Intense Quote"/>
    <w:basedOn w:val="Normal"/>
    <w:next w:val="Normal"/>
    <w:link w:val="CitadestacadaCar"/>
    <w:uiPriority w:val="30"/>
    <w:qFormat/>
    <w:rsid w:val="00650219"/>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destacadaCar">
    <w:name w:val="Cita destacada Car"/>
    <w:basedOn w:val="Fuentedeprrafopredeter"/>
    <w:link w:val="Citadestacada"/>
    <w:uiPriority w:val="30"/>
    <w:rsid w:val="00650219"/>
    <w:rPr>
      <w:rFonts w:ascii="Calibri" w:hAnsi="Calibri" w:cs="Calibri"/>
      <w:i/>
      <w:iCs/>
      <w:color w:val="1F4E79" w:themeColor="accent1" w:themeShade="80"/>
    </w:rPr>
  </w:style>
  <w:style w:type="character" w:styleId="Referenciasutil">
    <w:name w:val="Subtle Reference"/>
    <w:basedOn w:val="Fuentedeprrafopredeter"/>
    <w:uiPriority w:val="31"/>
    <w:qFormat/>
    <w:rsid w:val="00650219"/>
    <w:rPr>
      <w:rFonts w:ascii="Calibri" w:hAnsi="Calibri" w:cs="Calibri"/>
      <w:smallCaps/>
      <w:color w:val="5A5A5A" w:themeColor="text1" w:themeTint="A5"/>
    </w:rPr>
  </w:style>
  <w:style w:type="character" w:styleId="Referenciaintensa">
    <w:name w:val="Intense Reference"/>
    <w:basedOn w:val="Fuentedeprrafopredeter"/>
    <w:uiPriority w:val="32"/>
    <w:qFormat/>
    <w:rsid w:val="00650219"/>
    <w:rPr>
      <w:rFonts w:ascii="Calibri" w:hAnsi="Calibri" w:cs="Calibri"/>
      <w:b/>
      <w:bCs/>
      <w:caps w:val="0"/>
      <w:smallCaps/>
      <w:color w:val="1F4E79" w:themeColor="accent1" w:themeShade="80"/>
      <w:spacing w:val="5"/>
    </w:rPr>
  </w:style>
  <w:style w:type="character" w:styleId="Ttulodellibro">
    <w:name w:val="Book Title"/>
    <w:basedOn w:val="Fuentedeprrafopredeter"/>
    <w:uiPriority w:val="33"/>
    <w:qFormat/>
    <w:rsid w:val="00650219"/>
    <w:rPr>
      <w:rFonts w:ascii="Calibri" w:hAnsi="Calibri" w:cs="Calibri"/>
      <w:b/>
      <w:bCs/>
      <w:i/>
      <w:iCs/>
      <w:spacing w:val="5"/>
    </w:rPr>
  </w:style>
  <w:style w:type="character" w:styleId="Hipervnculo">
    <w:name w:val="Hyperlink"/>
    <w:basedOn w:val="Fuentedeprrafopredeter"/>
    <w:uiPriority w:val="99"/>
    <w:unhideWhenUsed/>
    <w:rsid w:val="00650219"/>
    <w:rPr>
      <w:rFonts w:ascii="Calibri" w:hAnsi="Calibri" w:cs="Calibri"/>
      <w:color w:val="1F4E79" w:themeColor="accent1" w:themeShade="80"/>
      <w:u w:val="single"/>
    </w:rPr>
  </w:style>
  <w:style w:type="character" w:styleId="Hipervnculovisitado">
    <w:name w:val="FollowedHyperlink"/>
    <w:basedOn w:val="Fuentedeprrafopredeter"/>
    <w:uiPriority w:val="99"/>
    <w:unhideWhenUsed/>
    <w:rsid w:val="00650219"/>
    <w:rPr>
      <w:rFonts w:ascii="Calibri" w:hAnsi="Calibri" w:cs="Calibri"/>
      <w:color w:val="954F72" w:themeColor="followedHyperlink"/>
      <w:u w:val="single"/>
    </w:rPr>
  </w:style>
  <w:style w:type="paragraph" w:styleId="Descripcin">
    <w:name w:val="caption"/>
    <w:basedOn w:val="Normal"/>
    <w:next w:val="Normal"/>
    <w:uiPriority w:val="35"/>
    <w:unhideWhenUsed/>
    <w:qFormat/>
    <w:rsid w:val="00650219"/>
    <w:pPr>
      <w:spacing w:after="200"/>
    </w:pPr>
    <w:rPr>
      <w:i/>
      <w:iCs/>
      <w:color w:val="44546A" w:themeColor="text2"/>
      <w:szCs w:val="18"/>
    </w:rPr>
  </w:style>
  <w:style w:type="paragraph" w:styleId="Textodeglobo">
    <w:name w:val="Balloon Text"/>
    <w:basedOn w:val="Normal"/>
    <w:link w:val="TextodegloboCar"/>
    <w:uiPriority w:val="99"/>
    <w:semiHidden/>
    <w:unhideWhenUsed/>
    <w:rsid w:val="00650219"/>
    <w:rPr>
      <w:rFonts w:ascii="Segoe UI" w:hAnsi="Segoe UI" w:cs="Segoe UI"/>
      <w:szCs w:val="18"/>
    </w:rPr>
  </w:style>
  <w:style w:type="character" w:customStyle="1" w:styleId="TextodegloboCar">
    <w:name w:val="Texto de globo Car"/>
    <w:basedOn w:val="Fuentedeprrafopredeter"/>
    <w:link w:val="Textodeglobo"/>
    <w:uiPriority w:val="99"/>
    <w:semiHidden/>
    <w:rsid w:val="00650219"/>
    <w:rPr>
      <w:rFonts w:ascii="Segoe UI" w:hAnsi="Segoe UI" w:cs="Segoe UI"/>
      <w:szCs w:val="18"/>
    </w:rPr>
  </w:style>
  <w:style w:type="paragraph" w:styleId="Textodebloque">
    <w:name w:val="Block Text"/>
    <w:basedOn w:val="Normal"/>
    <w:uiPriority w:val="99"/>
    <w:semiHidden/>
    <w:unhideWhenUsed/>
    <w:rsid w:val="00650219"/>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Textoindependiente3">
    <w:name w:val="Body Text 3"/>
    <w:basedOn w:val="Normal"/>
    <w:link w:val="Textoindependiente3Car"/>
    <w:uiPriority w:val="99"/>
    <w:semiHidden/>
    <w:unhideWhenUsed/>
    <w:rsid w:val="00650219"/>
    <w:pPr>
      <w:spacing w:after="120"/>
    </w:pPr>
    <w:rPr>
      <w:szCs w:val="16"/>
    </w:rPr>
  </w:style>
  <w:style w:type="character" w:customStyle="1" w:styleId="Textoindependiente3Car">
    <w:name w:val="Texto independiente 3 Car"/>
    <w:basedOn w:val="Fuentedeprrafopredeter"/>
    <w:link w:val="Textoindependiente3"/>
    <w:uiPriority w:val="99"/>
    <w:semiHidden/>
    <w:rsid w:val="00650219"/>
    <w:rPr>
      <w:rFonts w:ascii="Calibri" w:hAnsi="Calibri" w:cs="Calibri"/>
      <w:szCs w:val="16"/>
    </w:rPr>
  </w:style>
  <w:style w:type="paragraph" w:styleId="Sangra3detindependiente">
    <w:name w:val="Body Text Indent 3"/>
    <w:basedOn w:val="Normal"/>
    <w:link w:val="Sangra3detindependienteCar"/>
    <w:uiPriority w:val="99"/>
    <w:semiHidden/>
    <w:unhideWhenUsed/>
    <w:rsid w:val="00650219"/>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650219"/>
    <w:rPr>
      <w:rFonts w:ascii="Calibri" w:hAnsi="Calibri" w:cs="Calibri"/>
      <w:szCs w:val="16"/>
    </w:rPr>
  </w:style>
  <w:style w:type="character" w:styleId="Refdecomentario">
    <w:name w:val="annotation reference"/>
    <w:basedOn w:val="Fuentedeprrafopredeter"/>
    <w:uiPriority w:val="99"/>
    <w:semiHidden/>
    <w:unhideWhenUsed/>
    <w:rsid w:val="00650219"/>
    <w:rPr>
      <w:rFonts w:ascii="Calibri" w:hAnsi="Calibri" w:cs="Calibri"/>
      <w:sz w:val="22"/>
      <w:szCs w:val="16"/>
    </w:rPr>
  </w:style>
  <w:style w:type="paragraph" w:styleId="Textocomentario">
    <w:name w:val="annotation text"/>
    <w:basedOn w:val="Normal"/>
    <w:link w:val="TextocomentarioCar"/>
    <w:uiPriority w:val="99"/>
    <w:semiHidden/>
    <w:unhideWhenUsed/>
    <w:rsid w:val="00650219"/>
    <w:rPr>
      <w:szCs w:val="20"/>
    </w:rPr>
  </w:style>
  <w:style w:type="character" w:customStyle="1" w:styleId="TextocomentarioCar">
    <w:name w:val="Texto comentario Car"/>
    <w:basedOn w:val="Fuentedeprrafopredeter"/>
    <w:link w:val="Textocomentario"/>
    <w:uiPriority w:val="99"/>
    <w:semiHidden/>
    <w:rsid w:val="00650219"/>
    <w:rPr>
      <w:rFonts w:ascii="Calibri" w:hAnsi="Calibri" w:cs="Calibri"/>
      <w:szCs w:val="20"/>
    </w:rPr>
  </w:style>
  <w:style w:type="paragraph" w:styleId="Asuntodelcomentario">
    <w:name w:val="annotation subject"/>
    <w:basedOn w:val="Textocomentario"/>
    <w:next w:val="Textocomentario"/>
    <w:link w:val="AsuntodelcomentarioCar"/>
    <w:uiPriority w:val="99"/>
    <w:semiHidden/>
    <w:unhideWhenUsed/>
    <w:rsid w:val="00650219"/>
    <w:rPr>
      <w:b/>
      <w:bCs/>
    </w:rPr>
  </w:style>
  <w:style w:type="character" w:customStyle="1" w:styleId="AsuntodelcomentarioCar">
    <w:name w:val="Asunto del comentario Car"/>
    <w:basedOn w:val="TextocomentarioCar"/>
    <w:link w:val="Asuntodelcomentario"/>
    <w:uiPriority w:val="99"/>
    <w:semiHidden/>
    <w:rsid w:val="00650219"/>
    <w:rPr>
      <w:rFonts w:ascii="Calibri" w:hAnsi="Calibri" w:cs="Calibri"/>
      <w:b/>
      <w:bCs/>
      <w:szCs w:val="20"/>
    </w:rPr>
  </w:style>
  <w:style w:type="paragraph" w:styleId="Mapadeldocumento">
    <w:name w:val="Document Map"/>
    <w:basedOn w:val="Normal"/>
    <w:link w:val="MapadeldocumentoCar"/>
    <w:uiPriority w:val="99"/>
    <w:semiHidden/>
    <w:unhideWhenUsed/>
    <w:rsid w:val="00650219"/>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650219"/>
    <w:rPr>
      <w:rFonts w:ascii="Segoe UI" w:hAnsi="Segoe UI" w:cs="Segoe UI"/>
      <w:szCs w:val="16"/>
    </w:rPr>
  </w:style>
  <w:style w:type="paragraph" w:styleId="Textonotaalfinal">
    <w:name w:val="endnote text"/>
    <w:basedOn w:val="Normal"/>
    <w:link w:val="TextonotaalfinalCar"/>
    <w:uiPriority w:val="99"/>
    <w:semiHidden/>
    <w:unhideWhenUsed/>
    <w:rsid w:val="00650219"/>
    <w:rPr>
      <w:szCs w:val="20"/>
    </w:rPr>
  </w:style>
  <w:style w:type="character" w:customStyle="1" w:styleId="TextonotaalfinalCar">
    <w:name w:val="Texto nota al final Car"/>
    <w:basedOn w:val="Fuentedeprrafopredeter"/>
    <w:link w:val="Textonotaalfinal"/>
    <w:uiPriority w:val="99"/>
    <w:semiHidden/>
    <w:rsid w:val="00650219"/>
    <w:rPr>
      <w:rFonts w:ascii="Calibri" w:hAnsi="Calibri" w:cs="Calibri"/>
      <w:szCs w:val="20"/>
    </w:rPr>
  </w:style>
  <w:style w:type="paragraph" w:styleId="Remitedesobre">
    <w:name w:val="envelope return"/>
    <w:basedOn w:val="Normal"/>
    <w:uiPriority w:val="99"/>
    <w:semiHidden/>
    <w:unhideWhenUsed/>
    <w:rsid w:val="00650219"/>
    <w:rPr>
      <w:rFonts w:ascii="Calibri Light" w:eastAsiaTheme="majorEastAsia" w:hAnsi="Calibri Light" w:cs="Calibri Light"/>
      <w:szCs w:val="20"/>
    </w:rPr>
  </w:style>
  <w:style w:type="paragraph" w:styleId="Textonotapie">
    <w:name w:val="footnote text"/>
    <w:basedOn w:val="Normal"/>
    <w:link w:val="TextonotapieCar"/>
    <w:uiPriority w:val="99"/>
    <w:semiHidden/>
    <w:unhideWhenUsed/>
    <w:rsid w:val="00650219"/>
    <w:rPr>
      <w:szCs w:val="20"/>
    </w:rPr>
  </w:style>
  <w:style w:type="character" w:customStyle="1" w:styleId="TextonotapieCar">
    <w:name w:val="Texto nota pie Car"/>
    <w:basedOn w:val="Fuentedeprrafopredeter"/>
    <w:link w:val="Textonotapie"/>
    <w:uiPriority w:val="99"/>
    <w:semiHidden/>
    <w:rsid w:val="00650219"/>
    <w:rPr>
      <w:rFonts w:ascii="Calibri" w:hAnsi="Calibri" w:cs="Calibri"/>
      <w:szCs w:val="20"/>
    </w:rPr>
  </w:style>
  <w:style w:type="character" w:styleId="CdigoHTML">
    <w:name w:val="HTML Code"/>
    <w:basedOn w:val="Fuentedeprrafopredeter"/>
    <w:uiPriority w:val="99"/>
    <w:semiHidden/>
    <w:unhideWhenUsed/>
    <w:rsid w:val="00650219"/>
    <w:rPr>
      <w:rFonts w:ascii="Consolas" w:hAnsi="Consolas" w:cs="Calibri"/>
      <w:sz w:val="22"/>
      <w:szCs w:val="20"/>
    </w:rPr>
  </w:style>
  <w:style w:type="character" w:styleId="TecladoHTML">
    <w:name w:val="HTML Keyboard"/>
    <w:basedOn w:val="Fuentedeprrafopredeter"/>
    <w:uiPriority w:val="99"/>
    <w:semiHidden/>
    <w:unhideWhenUsed/>
    <w:rsid w:val="00650219"/>
    <w:rPr>
      <w:rFonts w:ascii="Consolas" w:hAnsi="Consolas" w:cs="Calibri"/>
      <w:sz w:val="22"/>
      <w:szCs w:val="20"/>
    </w:rPr>
  </w:style>
  <w:style w:type="paragraph" w:styleId="HTMLconformatoprevio">
    <w:name w:val="HTML Preformatted"/>
    <w:basedOn w:val="Normal"/>
    <w:link w:val="HTMLconformatoprevioCar"/>
    <w:uiPriority w:val="99"/>
    <w:semiHidden/>
    <w:unhideWhenUsed/>
    <w:rsid w:val="00650219"/>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650219"/>
    <w:rPr>
      <w:rFonts w:ascii="Consolas" w:hAnsi="Consolas" w:cs="Calibri"/>
      <w:szCs w:val="20"/>
    </w:rPr>
  </w:style>
  <w:style w:type="character" w:styleId="MquinadeescribirHTML">
    <w:name w:val="HTML Typewriter"/>
    <w:basedOn w:val="Fuentedeprrafopredeter"/>
    <w:uiPriority w:val="99"/>
    <w:semiHidden/>
    <w:unhideWhenUsed/>
    <w:rsid w:val="00650219"/>
    <w:rPr>
      <w:rFonts w:ascii="Consolas" w:hAnsi="Consolas" w:cs="Calibri"/>
      <w:sz w:val="22"/>
      <w:szCs w:val="20"/>
    </w:rPr>
  </w:style>
  <w:style w:type="paragraph" w:styleId="Textomacro">
    <w:name w:val="macro"/>
    <w:link w:val="TextomacroCar"/>
    <w:uiPriority w:val="99"/>
    <w:semiHidden/>
    <w:unhideWhenUsed/>
    <w:rsid w:val="00650219"/>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TextomacroCar">
    <w:name w:val="Texto macro Car"/>
    <w:basedOn w:val="Fuentedeprrafopredeter"/>
    <w:link w:val="Textomacro"/>
    <w:uiPriority w:val="99"/>
    <w:semiHidden/>
    <w:rsid w:val="00650219"/>
    <w:rPr>
      <w:rFonts w:ascii="Consolas" w:hAnsi="Consolas" w:cs="Calibri"/>
      <w:szCs w:val="20"/>
    </w:rPr>
  </w:style>
  <w:style w:type="paragraph" w:styleId="Textosinformato">
    <w:name w:val="Plain Text"/>
    <w:basedOn w:val="Normal"/>
    <w:link w:val="TextosinformatoCar"/>
    <w:uiPriority w:val="99"/>
    <w:semiHidden/>
    <w:unhideWhenUsed/>
    <w:rsid w:val="00650219"/>
    <w:rPr>
      <w:rFonts w:ascii="Consolas" w:hAnsi="Consolas"/>
      <w:szCs w:val="21"/>
    </w:rPr>
  </w:style>
  <w:style w:type="character" w:customStyle="1" w:styleId="TextosinformatoCar">
    <w:name w:val="Texto sin formato Car"/>
    <w:basedOn w:val="Fuentedeprrafopredeter"/>
    <w:link w:val="Textosinformato"/>
    <w:uiPriority w:val="99"/>
    <w:semiHidden/>
    <w:rsid w:val="00650219"/>
    <w:rPr>
      <w:rFonts w:ascii="Consolas" w:hAnsi="Consolas" w:cs="Calibri"/>
      <w:szCs w:val="21"/>
    </w:rPr>
  </w:style>
  <w:style w:type="character" w:styleId="Textodelmarcadordeposicin">
    <w:name w:val="Placeholder Text"/>
    <w:basedOn w:val="Fuentedeprrafopredeter"/>
    <w:uiPriority w:val="99"/>
    <w:semiHidden/>
    <w:rsid w:val="00650219"/>
    <w:rPr>
      <w:rFonts w:ascii="Calibri" w:hAnsi="Calibri" w:cs="Calibri"/>
      <w:color w:val="3B3838" w:themeColor="background2" w:themeShade="40"/>
    </w:rPr>
  </w:style>
  <w:style w:type="paragraph" w:styleId="Encabezado">
    <w:name w:val="header"/>
    <w:basedOn w:val="Normal"/>
    <w:link w:val="EncabezadoCar"/>
    <w:uiPriority w:val="99"/>
    <w:unhideWhenUsed/>
    <w:rsid w:val="00650219"/>
  </w:style>
  <w:style w:type="character" w:customStyle="1" w:styleId="EncabezadoCar">
    <w:name w:val="Encabezado Car"/>
    <w:basedOn w:val="Fuentedeprrafopredeter"/>
    <w:link w:val="Encabezado"/>
    <w:uiPriority w:val="99"/>
    <w:rsid w:val="00650219"/>
    <w:rPr>
      <w:rFonts w:ascii="Calibri" w:hAnsi="Calibri" w:cs="Calibri"/>
    </w:rPr>
  </w:style>
  <w:style w:type="paragraph" w:styleId="Piedepgina">
    <w:name w:val="footer"/>
    <w:basedOn w:val="Normal"/>
    <w:link w:val="PiedepginaCar"/>
    <w:uiPriority w:val="99"/>
    <w:unhideWhenUsed/>
    <w:rsid w:val="00650219"/>
  </w:style>
  <w:style w:type="character" w:customStyle="1" w:styleId="PiedepginaCar">
    <w:name w:val="Pie de página Car"/>
    <w:basedOn w:val="Fuentedeprrafopredeter"/>
    <w:link w:val="Piedepgina"/>
    <w:uiPriority w:val="99"/>
    <w:rsid w:val="00650219"/>
    <w:rPr>
      <w:rFonts w:ascii="Calibri" w:hAnsi="Calibri" w:cs="Calibri"/>
    </w:rPr>
  </w:style>
  <w:style w:type="paragraph" w:styleId="TDC9">
    <w:name w:val="toc 9"/>
    <w:basedOn w:val="Normal"/>
    <w:next w:val="Normal"/>
    <w:autoRedefine/>
    <w:uiPriority w:val="39"/>
    <w:semiHidden/>
    <w:unhideWhenUsed/>
    <w:rsid w:val="00650219"/>
    <w:pPr>
      <w:spacing w:after="120"/>
      <w:ind w:left="1757"/>
    </w:pPr>
  </w:style>
  <w:style w:type="character" w:styleId="Mencionar">
    <w:name w:val="Mention"/>
    <w:basedOn w:val="Fuentedeprrafopredeter"/>
    <w:uiPriority w:val="99"/>
    <w:semiHidden/>
    <w:unhideWhenUsed/>
    <w:rsid w:val="00650219"/>
    <w:rPr>
      <w:rFonts w:ascii="Calibri" w:hAnsi="Calibri" w:cs="Calibri"/>
      <w:color w:val="2B579A"/>
      <w:shd w:val="clear" w:color="auto" w:fill="E1DFDD"/>
    </w:rPr>
  </w:style>
  <w:style w:type="numbering" w:styleId="111111">
    <w:name w:val="Outline List 2"/>
    <w:basedOn w:val="Sinlista"/>
    <w:uiPriority w:val="99"/>
    <w:semiHidden/>
    <w:unhideWhenUsed/>
    <w:rsid w:val="00650219"/>
    <w:pPr>
      <w:numPr>
        <w:numId w:val="24"/>
      </w:numPr>
    </w:pPr>
  </w:style>
  <w:style w:type="numbering" w:styleId="1ai">
    <w:name w:val="Outline List 1"/>
    <w:basedOn w:val="Sinlista"/>
    <w:uiPriority w:val="99"/>
    <w:semiHidden/>
    <w:unhideWhenUsed/>
    <w:rsid w:val="00650219"/>
    <w:pPr>
      <w:numPr>
        <w:numId w:val="25"/>
      </w:numPr>
    </w:pPr>
  </w:style>
  <w:style w:type="character" w:styleId="VariableHTML">
    <w:name w:val="HTML Variable"/>
    <w:basedOn w:val="Fuentedeprrafopredeter"/>
    <w:uiPriority w:val="99"/>
    <w:semiHidden/>
    <w:unhideWhenUsed/>
    <w:rsid w:val="00650219"/>
    <w:rPr>
      <w:rFonts w:ascii="Calibri" w:hAnsi="Calibri" w:cs="Calibri"/>
      <w:i/>
      <w:iCs/>
    </w:rPr>
  </w:style>
  <w:style w:type="paragraph" w:styleId="DireccinHTML">
    <w:name w:val="HTML Address"/>
    <w:basedOn w:val="Normal"/>
    <w:link w:val="DireccinHTMLCar"/>
    <w:uiPriority w:val="99"/>
    <w:semiHidden/>
    <w:unhideWhenUsed/>
    <w:rsid w:val="00650219"/>
    <w:rPr>
      <w:i/>
      <w:iCs/>
    </w:rPr>
  </w:style>
  <w:style w:type="character" w:customStyle="1" w:styleId="DireccinHTMLCar">
    <w:name w:val="Dirección HTML Car"/>
    <w:basedOn w:val="Fuentedeprrafopredeter"/>
    <w:link w:val="DireccinHTML"/>
    <w:uiPriority w:val="99"/>
    <w:semiHidden/>
    <w:rsid w:val="00650219"/>
    <w:rPr>
      <w:rFonts w:ascii="Calibri" w:hAnsi="Calibri" w:cs="Calibri"/>
      <w:i/>
      <w:iCs/>
    </w:rPr>
  </w:style>
  <w:style w:type="character" w:styleId="DefinicinHTML">
    <w:name w:val="HTML Definition"/>
    <w:basedOn w:val="Fuentedeprrafopredeter"/>
    <w:uiPriority w:val="99"/>
    <w:semiHidden/>
    <w:unhideWhenUsed/>
    <w:rsid w:val="00650219"/>
    <w:rPr>
      <w:rFonts w:ascii="Calibri" w:hAnsi="Calibri" w:cs="Calibri"/>
      <w:i/>
      <w:iCs/>
    </w:rPr>
  </w:style>
  <w:style w:type="character" w:styleId="CitaHTML">
    <w:name w:val="HTML Cite"/>
    <w:basedOn w:val="Fuentedeprrafopredeter"/>
    <w:uiPriority w:val="99"/>
    <w:semiHidden/>
    <w:unhideWhenUsed/>
    <w:rsid w:val="00650219"/>
    <w:rPr>
      <w:rFonts w:ascii="Calibri" w:hAnsi="Calibri" w:cs="Calibri"/>
      <w:i/>
      <w:iCs/>
    </w:rPr>
  </w:style>
  <w:style w:type="character" w:styleId="EjemplodeHTML">
    <w:name w:val="HTML Sample"/>
    <w:basedOn w:val="Fuentedeprrafopredeter"/>
    <w:uiPriority w:val="99"/>
    <w:semiHidden/>
    <w:unhideWhenUsed/>
    <w:rsid w:val="00650219"/>
    <w:rPr>
      <w:rFonts w:ascii="Consolas" w:hAnsi="Consolas" w:cs="Calibri"/>
      <w:sz w:val="24"/>
      <w:szCs w:val="24"/>
    </w:rPr>
  </w:style>
  <w:style w:type="character" w:styleId="AcrnimoHTML">
    <w:name w:val="HTML Acronym"/>
    <w:basedOn w:val="Fuentedeprrafopredeter"/>
    <w:uiPriority w:val="99"/>
    <w:semiHidden/>
    <w:unhideWhenUsed/>
    <w:rsid w:val="00650219"/>
    <w:rPr>
      <w:rFonts w:ascii="Calibri" w:hAnsi="Calibri" w:cs="Calibri"/>
    </w:rPr>
  </w:style>
  <w:style w:type="paragraph" w:styleId="TDC1">
    <w:name w:val="toc 1"/>
    <w:basedOn w:val="Normal"/>
    <w:next w:val="Normal"/>
    <w:autoRedefine/>
    <w:uiPriority w:val="39"/>
    <w:semiHidden/>
    <w:unhideWhenUsed/>
    <w:rsid w:val="00650219"/>
    <w:pPr>
      <w:spacing w:after="100"/>
    </w:pPr>
  </w:style>
  <w:style w:type="paragraph" w:styleId="TDC2">
    <w:name w:val="toc 2"/>
    <w:basedOn w:val="Normal"/>
    <w:next w:val="Normal"/>
    <w:autoRedefine/>
    <w:uiPriority w:val="39"/>
    <w:semiHidden/>
    <w:unhideWhenUsed/>
    <w:rsid w:val="00650219"/>
    <w:pPr>
      <w:spacing w:after="100"/>
      <w:ind w:left="220"/>
    </w:pPr>
  </w:style>
  <w:style w:type="paragraph" w:styleId="TDC3">
    <w:name w:val="toc 3"/>
    <w:basedOn w:val="Normal"/>
    <w:next w:val="Normal"/>
    <w:autoRedefine/>
    <w:uiPriority w:val="39"/>
    <w:semiHidden/>
    <w:unhideWhenUsed/>
    <w:rsid w:val="00650219"/>
    <w:pPr>
      <w:spacing w:after="100"/>
      <w:ind w:left="440"/>
    </w:pPr>
  </w:style>
  <w:style w:type="paragraph" w:styleId="TDC4">
    <w:name w:val="toc 4"/>
    <w:basedOn w:val="Normal"/>
    <w:next w:val="Normal"/>
    <w:autoRedefine/>
    <w:uiPriority w:val="39"/>
    <w:semiHidden/>
    <w:unhideWhenUsed/>
    <w:rsid w:val="00650219"/>
    <w:pPr>
      <w:spacing w:after="100"/>
      <w:ind w:left="660"/>
    </w:pPr>
  </w:style>
  <w:style w:type="paragraph" w:styleId="TDC5">
    <w:name w:val="toc 5"/>
    <w:basedOn w:val="Normal"/>
    <w:next w:val="Normal"/>
    <w:autoRedefine/>
    <w:uiPriority w:val="39"/>
    <w:semiHidden/>
    <w:unhideWhenUsed/>
    <w:rsid w:val="00650219"/>
    <w:pPr>
      <w:spacing w:after="100"/>
      <w:ind w:left="880"/>
    </w:pPr>
  </w:style>
  <w:style w:type="paragraph" w:styleId="TDC6">
    <w:name w:val="toc 6"/>
    <w:basedOn w:val="Normal"/>
    <w:next w:val="Normal"/>
    <w:autoRedefine/>
    <w:uiPriority w:val="39"/>
    <w:semiHidden/>
    <w:unhideWhenUsed/>
    <w:rsid w:val="00650219"/>
    <w:pPr>
      <w:spacing w:after="100"/>
      <w:ind w:left="1100"/>
    </w:pPr>
  </w:style>
  <w:style w:type="paragraph" w:styleId="TDC7">
    <w:name w:val="toc 7"/>
    <w:basedOn w:val="Normal"/>
    <w:next w:val="Normal"/>
    <w:autoRedefine/>
    <w:uiPriority w:val="39"/>
    <w:semiHidden/>
    <w:unhideWhenUsed/>
    <w:rsid w:val="00650219"/>
    <w:pPr>
      <w:spacing w:after="100"/>
      <w:ind w:left="1320"/>
    </w:pPr>
  </w:style>
  <w:style w:type="paragraph" w:styleId="TDC8">
    <w:name w:val="toc 8"/>
    <w:basedOn w:val="Normal"/>
    <w:next w:val="Normal"/>
    <w:autoRedefine/>
    <w:uiPriority w:val="39"/>
    <w:semiHidden/>
    <w:unhideWhenUsed/>
    <w:rsid w:val="00650219"/>
    <w:pPr>
      <w:spacing w:after="100"/>
      <w:ind w:left="1540"/>
    </w:pPr>
  </w:style>
  <w:style w:type="paragraph" w:styleId="TtuloTDC">
    <w:name w:val="TOC Heading"/>
    <w:basedOn w:val="Ttulo1"/>
    <w:next w:val="Normal"/>
    <w:uiPriority w:val="39"/>
    <w:semiHidden/>
    <w:unhideWhenUsed/>
    <w:qFormat/>
    <w:rsid w:val="00650219"/>
    <w:pPr>
      <w:outlineLvl w:val="9"/>
    </w:pPr>
    <w:rPr>
      <w:color w:val="2E74B5" w:themeColor="accent1" w:themeShade="BF"/>
    </w:rPr>
  </w:style>
  <w:style w:type="table" w:styleId="Tablaprofesional">
    <w:name w:val="Table Professional"/>
    <w:basedOn w:val="Tablanormal"/>
    <w:uiPriority w:val="99"/>
    <w:semiHidden/>
    <w:unhideWhenUsed/>
    <w:rsid w:val="0065021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amedia1">
    <w:name w:val="Medium List 1"/>
    <w:basedOn w:val="Tablanormal"/>
    <w:uiPriority w:val="65"/>
    <w:semiHidden/>
    <w:unhideWhenUsed/>
    <w:rsid w:val="00650219"/>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650219"/>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edia1-nfasis2">
    <w:name w:val="Medium List 1 Accent 2"/>
    <w:basedOn w:val="Tablanormal"/>
    <w:uiPriority w:val="65"/>
    <w:semiHidden/>
    <w:unhideWhenUsed/>
    <w:rsid w:val="00650219"/>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semiHidden/>
    <w:unhideWhenUsed/>
    <w:rsid w:val="00650219"/>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semiHidden/>
    <w:unhideWhenUsed/>
    <w:rsid w:val="00650219"/>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semiHidden/>
    <w:unhideWhenUsed/>
    <w:rsid w:val="00650219"/>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amedia1-nfasis6">
    <w:name w:val="Medium List 1 Accent 6"/>
    <w:basedOn w:val="Tablanormal"/>
    <w:uiPriority w:val="65"/>
    <w:semiHidden/>
    <w:unhideWhenUsed/>
    <w:rsid w:val="00650219"/>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65021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650219"/>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650219"/>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650219"/>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650219"/>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650219"/>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650219"/>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65021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Cuadrculamedia1">
    <w:name w:val="Medium Grid 1"/>
    <w:basedOn w:val="Tablanormal"/>
    <w:uiPriority w:val="67"/>
    <w:semiHidden/>
    <w:unhideWhenUsed/>
    <w:rsid w:val="00650219"/>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650219"/>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media1-nfasis2">
    <w:name w:val="Medium Grid 1 Accent 2"/>
    <w:basedOn w:val="Tablanormal"/>
    <w:uiPriority w:val="67"/>
    <w:semiHidden/>
    <w:unhideWhenUsed/>
    <w:rsid w:val="00650219"/>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semiHidden/>
    <w:unhideWhenUsed/>
    <w:rsid w:val="00650219"/>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semiHidden/>
    <w:unhideWhenUsed/>
    <w:rsid w:val="00650219"/>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semiHidden/>
    <w:unhideWhenUsed/>
    <w:rsid w:val="00650219"/>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media1-nfasis6">
    <w:name w:val="Medium Grid 1 Accent 6"/>
    <w:basedOn w:val="Tablanormal"/>
    <w:uiPriority w:val="67"/>
    <w:semiHidden/>
    <w:unhideWhenUsed/>
    <w:rsid w:val="00650219"/>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650219"/>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Cuadrculamedia3-nfasis2">
    <w:name w:val="Medium Grid 3 Accent 2"/>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Cuadrculamedia3-nfasis6">
    <w:name w:val="Medium Grid 3 Accent 6"/>
    <w:basedOn w:val="Tablanormal"/>
    <w:uiPriority w:val="69"/>
    <w:semiHidden/>
    <w:unhideWhenUsed/>
    <w:rsid w:val="0065021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fa">
    <w:name w:val="Bibliography"/>
    <w:basedOn w:val="Normal"/>
    <w:next w:val="Normal"/>
    <w:uiPriority w:val="37"/>
    <w:semiHidden/>
    <w:unhideWhenUsed/>
    <w:rsid w:val="00650219"/>
  </w:style>
  <w:style w:type="character" w:styleId="Hashtag">
    <w:name w:val="Hashtag"/>
    <w:basedOn w:val="Fuentedeprrafopredeter"/>
    <w:uiPriority w:val="99"/>
    <w:semiHidden/>
    <w:unhideWhenUsed/>
    <w:rsid w:val="00650219"/>
    <w:rPr>
      <w:rFonts w:ascii="Calibri" w:hAnsi="Calibri" w:cs="Calibri"/>
      <w:color w:val="2B579A"/>
      <w:shd w:val="clear" w:color="auto" w:fill="E1DFDD"/>
    </w:rPr>
  </w:style>
  <w:style w:type="paragraph" w:styleId="Encabezadodemensaje">
    <w:name w:val="Message Header"/>
    <w:basedOn w:val="Normal"/>
    <w:link w:val="EncabezadodemensajeCar"/>
    <w:uiPriority w:val="99"/>
    <w:semiHidden/>
    <w:unhideWhenUsed/>
    <w:rsid w:val="0065021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EncabezadodemensajeCar">
    <w:name w:val="Encabezado de mensaje Car"/>
    <w:basedOn w:val="Fuentedeprrafopredeter"/>
    <w:link w:val="Encabezadodemensaje"/>
    <w:uiPriority w:val="99"/>
    <w:semiHidden/>
    <w:rsid w:val="00650219"/>
    <w:rPr>
      <w:rFonts w:ascii="Calibri Light" w:eastAsiaTheme="majorEastAsia" w:hAnsi="Calibri Light" w:cs="Calibri Light"/>
      <w:sz w:val="24"/>
      <w:szCs w:val="24"/>
      <w:shd w:val="pct20" w:color="auto" w:fill="auto"/>
    </w:rPr>
  </w:style>
  <w:style w:type="table" w:styleId="Tablaelegante">
    <w:name w:val="Table Elegant"/>
    <w:basedOn w:val="Tablanormal"/>
    <w:uiPriority w:val="99"/>
    <w:semiHidden/>
    <w:unhideWhenUsed/>
    <w:rsid w:val="0065021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a">
    <w:name w:val="List"/>
    <w:basedOn w:val="Normal"/>
    <w:uiPriority w:val="99"/>
    <w:semiHidden/>
    <w:unhideWhenUsed/>
    <w:rsid w:val="00650219"/>
    <w:pPr>
      <w:ind w:left="360" w:hanging="360"/>
      <w:contextualSpacing/>
    </w:pPr>
  </w:style>
  <w:style w:type="paragraph" w:styleId="Lista2">
    <w:name w:val="List 2"/>
    <w:basedOn w:val="Normal"/>
    <w:uiPriority w:val="99"/>
    <w:semiHidden/>
    <w:unhideWhenUsed/>
    <w:rsid w:val="00650219"/>
    <w:pPr>
      <w:ind w:left="720" w:hanging="360"/>
      <w:contextualSpacing/>
    </w:pPr>
  </w:style>
  <w:style w:type="paragraph" w:styleId="Lista3">
    <w:name w:val="List 3"/>
    <w:basedOn w:val="Normal"/>
    <w:uiPriority w:val="99"/>
    <w:semiHidden/>
    <w:unhideWhenUsed/>
    <w:rsid w:val="00650219"/>
    <w:pPr>
      <w:ind w:left="1080" w:hanging="360"/>
      <w:contextualSpacing/>
    </w:pPr>
  </w:style>
  <w:style w:type="paragraph" w:styleId="Lista4">
    <w:name w:val="List 4"/>
    <w:basedOn w:val="Normal"/>
    <w:uiPriority w:val="99"/>
    <w:semiHidden/>
    <w:unhideWhenUsed/>
    <w:rsid w:val="00650219"/>
    <w:pPr>
      <w:ind w:left="1440" w:hanging="360"/>
      <w:contextualSpacing/>
    </w:pPr>
  </w:style>
  <w:style w:type="paragraph" w:styleId="Lista5">
    <w:name w:val="List 5"/>
    <w:basedOn w:val="Normal"/>
    <w:uiPriority w:val="99"/>
    <w:semiHidden/>
    <w:unhideWhenUsed/>
    <w:rsid w:val="00650219"/>
    <w:pPr>
      <w:ind w:left="1800" w:hanging="360"/>
      <w:contextualSpacing/>
    </w:pPr>
  </w:style>
  <w:style w:type="table" w:styleId="Tablaconlista1">
    <w:name w:val="Table List 1"/>
    <w:basedOn w:val="Tablanormal"/>
    <w:uiPriority w:val="99"/>
    <w:semiHidden/>
    <w:unhideWhenUsed/>
    <w:rsid w:val="0065021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65021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65021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65021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65021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65021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65021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65021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Continuarlista">
    <w:name w:val="List Continue"/>
    <w:basedOn w:val="Normal"/>
    <w:uiPriority w:val="99"/>
    <w:semiHidden/>
    <w:unhideWhenUsed/>
    <w:rsid w:val="00650219"/>
    <w:pPr>
      <w:spacing w:after="120"/>
      <w:ind w:left="360"/>
      <w:contextualSpacing/>
    </w:pPr>
  </w:style>
  <w:style w:type="paragraph" w:styleId="Continuarlista2">
    <w:name w:val="List Continue 2"/>
    <w:basedOn w:val="Normal"/>
    <w:uiPriority w:val="99"/>
    <w:semiHidden/>
    <w:unhideWhenUsed/>
    <w:rsid w:val="00650219"/>
    <w:pPr>
      <w:spacing w:after="120"/>
      <w:ind w:left="720"/>
      <w:contextualSpacing/>
    </w:pPr>
  </w:style>
  <w:style w:type="paragraph" w:styleId="Continuarlista3">
    <w:name w:val="List Continue 3"/>
    <w:basedOn w:val="Normal"/>
    <w:uiPriority w:val="99"/>
    <w:semiHidden/>
    <w:unhideWhenUsed/>
    <w:rsid w:val="00650219"/>
    <w:pPr>
      <w:spacing w:after="120"/>
      <w:ind w:left="1080"/>
      <w:contextualSpacing/>
    </w:pPr>
  </w:style>
  <w:style w:type="paragraph" w:styleId="Continuarlista4">
    <w:name w:val="List Continue 4"/>
    <w:basedOn w:val="Normal"/>
    <w:uiPriority w:val="99"/>
    <w:semiHidden/>
    <w:unhideWhenUsed/>
    <w:rsid w:val="00650219"/>
    <w:pPr>
      <w:spacing w:after="120"/>
      <w:ind w:left="1440"/>
      <w:contextualSpacing/>
    </w:pPr>
  </w:style>
  <w:style w:type="paragraph" w:styleId="Continuarlista5">
    <w:name w:val="List Continue 5"/>
    <w:basedOn w:val="Normal"/>
    <w:uiPriority w:val="99"/>
    <w:semiHidden/>
    <w:unhideWhenUsed/>
    <w:rsid w:val="00650219"/>
    <w:pPr>
      <w:spacing w:after="120"/>
      <w:ind w:left="1800"/>
      <w:contextualSpacing/>
    </w:pPr>
  </w:style>
  <w:style w:type="paragraph" w:styleId="Prrafodelista">
    <w:name w:val="List Paragraph"/>
    <w:basedOn w:val="Normal"/>
    <w:uiPriority w:val="34"/>
    <w:unhideWhenUsed/>
    <w:qFormat/>
    <w:rsid w:val="00650219"/>
    <w:pPr>
      <w:ind w:left="720"/>
      <w:contextualSpacing/>
    </w:pPr>
  </w:style>
  <w:style w:type="paragraph" w:styleId="Listaconnmeros">
    <w:name w:val="List Number"/>
    <w:basedOn w:val="Normal"/>
    <w:uiPriority w:val="99"/>
    <w:semiHidden/>
    <w:unhideWhenUsed/>
    <w:rsid w:val="00650219"/>
    <w:pPr>
      <w:numPr>
        <w:numId w:val="13"/>
      </w:numPr>
      <w:contextualSpacing/>
    </w:pPr>
  </w:style>
  <w:style w:type="paragraph" w:styleId="Listaconnmeros2">
    <w:name w:val="List Number 2"/>
    <w:basedOn w:val="Normal"/>
    <w:uiPriority w:val="99"/>
    <w:semiHidden/>
    <w:unhideWhenUsed/>
    <w:rsid w:val="00650219"/>
    <w:pPr>
      <w:numPr>
        <w:numId w:val="14"/>
      </w:numPr>
      <w:contextualSpacing/>
    </w:pPr>
  </w:style>
  <w:style w:type="paragraph" w:styleId="Listaconnmeros3">
    <w:name w:val="List Number 3"/>
    <w:basedOn w:val="Normal"/>
    <w:uiPriority w:val="99"/>
    <w:semiHidden/>
    <w:unhideWhenUsed/>
    <w:rsid w:val="00650219"/>
    <w:pPr>
      <w:numPr>
        <w:numId w:val="15"/>
      </w:numPr>
      <w:contextualSpacing/>
    </w:pPr>
  </w:style>
  <w:style w:type="paragraph" w:styleId="Listaconnmeros4">
    <w:name w:val="List Number 4"/>
    <w:basedOn w:val="Normal"/>
    <w:uiPriority w:val="99"/>
    <w:semiHidden/>
    <w:unhideWhenUsed/>
    <w:rsid w:val="00650219"/>
    <w:pPr>
      <w:numPr>
        <w:numId w:val="16"/>
      </w:numPr>
      <w:contextualSpacing/>
    </w:pPr>
  </w:style>
  <w:style w:type="paragraph" w:styleId="Listaconnmeros5">
    <w:name w:val="List Number 5"/>
    <w:basedOn w:val="Normal"/>
    <w:uiPriority w:val="99"/>
    <w:semiHidden/>
    <w:unhideWhenUsed/>
    <w:rsid w:val="00650219"/>
    <w:pPr>
      <w:numPr>
        <w:numId w:val="17"/>
      </w:numPr>
      <w:contextualSpacing/>
    </w:pPr>
  </w:style>
  <w:style w:type="paragraph" w:styleId="Listaconvietas">
    <w:name w:val="List Bullet"/>
    <w:basedOn w:val="Normal"/>
    <w:uiPriority w:val="99"/>
    <w:semiHidden/>
    <w:unhideWhenUsed/>
    <w:rsid w:val="00650219"/>
    <w:pPr>
      <w:numPr>
        <w:numId w:val="8"/>
      </w:numPr>
      <w:contextualSpacing/>
    </w:pPr>
  </w:style>
  <w:style w:type="paragraph" w:styleId="Listaconvietas2">
    <w:name w:val="List Bullet 2"/>
    <w:basedOn w:val="Normal"/>
    <w:uiPriority w:val="99"/>
    <w:semiHidden/>
    <w:unhideWhenUsed/>
    <w:rsid w:val="00650219"/>
    <w:pPr>
      <w:numPr>
        <w:numId w:val="9"/>
      </w:numPr>
      <w:contextualSpacing/>
    </w:pPr>
  </w:style>
  <w:style w:type="paragraph" w:styleId="Listaconvietas3">
    <w:name w:val="List Bullet 3"/>
    <w:basedOn w:val="Normal"/>
    <w:uiPriority w:val="99"/>
    <w:semiHidden/>
    <w:unhideWhenUsed/>
    <w:rsid w:val="00650219"/>
    <w:pPr>
      <w:numPr>
        <w:numId w:val="10"/>
      </w:numPr>
      <w:contextualSpacing/>
    </w:pPr>
  </w:style>
  <w:style w:type="paragraph" w:styleId="Listaconvietas4">
    <w:name w:val="List Bullet 4"/>
    <w:basedOn w:val="Normal"/>
    <w:uiPriority w:val="99"/>
    <w:semiHidden/>
    <w:unhideWhenUsed/>
    <w:rsid w:val="00650219"/>
    <w:pPr>
      <w:numPr>
        <w:numId w:val="11"/>
      </w:numPr>
      <w:contextualSpacing/>
    </w:pPr>
  </w:style>
  <w:style w:type="paragraph" w:styleId="Listaconvietas5">
    <w:name w:val="List Bullet 5"/>
    <w:basedOn w:val="Normal"/>
    <w:uiPriority w:val="99"/>
    <w:semiHidden/>
    <w:unhideWhenUsed/>
    <w:rsid w:val="00650219"/>
    <w:pPr>
      <w:numPr>
        <w:numId w:val="12"/>
      </w:numPr>
      <w:contextualSpacing/>
    </w:pPr>
  </w:style>
  <w:style w:type="table" w:styleId="Tablaclsica1">
    <w:name w:val="Table Classic 1"/>
    <w:basedOn w:val="Tablanormal"/>
    <w:uiPriority w:val="99"/>
    <w:semiHidden/>
    <w:unhideWhenUsed/>
    <w:rsid w:val="0065021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65021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65021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65021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adeilustraciones">
    <w:name w:val="table of figures"/>
    <w:basedOn w:val="Normal"/>
    <w:next w:val="Normal"/>
    <w:uiPriority w:val="99"/>
    <w:semiHidden/>
    <w:unhideWhenUsed/>
    <w:rsid w:val="00650219"/>
  </w:style>
  <w:style w:type="character" w:styleId="Refdenotaalfinal">
    <w:name w:val="endnote reference"/>
    <w:basedOn w:val="Fuentedeprrafopredeter"/>
    <w:uiPriority w:val="99"/>
    <w:semiHidden/>
    <w:unhideWhenUsed/>
    <w:rsid w:val="00650219"/>
    <w:rPr>
      <w:rFonts w:ascii="Calibri" w:hAnsi="Calibri" w:cs="Calibri"/>
      <w:vertAlign w:val="superscript"/>
    </w:rPr>
  </w:style>
  <w:style w:type="paragraph" w:styleId="Textoconsangra">
    <w:name w:val="table of authorities"/>
    <w:basedOn w:val="Normal"/>
    <w:next w:val="Normal"/>
    <w:uiPriority w:val="99"/>
    <w:semiHidden/>
    <w:unhideWhenUsed/>
    <w:rsid w:val="00650219"/>
    <w:pPr>
      <w:ind w:left="220" w:hanging="220"/>
    </w:pPr>
  </w:style>
  <w:style w:type="paragraph" w:styleId="Encabezadodelista">
    <w:name w:val="toa heading"/>
    <w:basedOn w:val="Normal"/>
    <w:next w:val="Normal"/>
    <w:uiPriority w:val="99"/>
    <w:semiHidden/>
    <w:unhideWhenUsed/>
    <w:rsid w:val="00650219"/>
    <w:pPr>
      <w:spacing w:before="120"/>
    </w:pPr>
    <w:rPr>
      <w:rFonts w:ascii="Calibri Light" w:eastAsiaTheme="majorEastAsia" w:hAnsi="Calibri Light" w:cs="Calibri Light"/>
      <w:b/>
      <w:bCs/>
      <w:sz w:val="24"/>
      <w:szCs w:val="24"/>
    </w:rPr>
  </w:style>
  <w:style w:type="table" w:styleId="Listavistosa">
    <w:name w:val="Colorful List"/>
    <w:basedOn w:val="Tablanormal"/>
    <w:uiPriority w:val="72"/>
    <w:semiHidden/>
    <w:unhideWhenUsed/>
    <w:rsid w:val="00650219"/>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650219"/>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vistosa-nfasis2">
    <w:name w:val="Colorful List Accent 2"/>
    <w:basedOn w:val="Tablanormal"/>
    <w:uiPriority w:val="72"/>
    <w:semiHidden/>
    <w:unhideWhenUsed/>
    <w:rsid w:val="00650219"/>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semiHidden/>
    <w:unhideWhenUsed/>
    <w:rsid w:val="00650219"/>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semiHidden/>
    <w:unhideWhenUsed/>
    <w:rsid w:val="00650219"/>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semiHidden/>
    <w:unhideWhenUsed/>
    <w:rsid w:val="00650219"/>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avistosa-nfasis6">
    <w:name w:val="Colorful List Accent 6"/>
    <w:basedOn w:val="Tablanormal"/>
    <w:uiPriority w:val="72"/>
    <w:rsid w:val="00650219"/>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lavistosa1">
    <w:name w:val="Table Colorful 1"/>
    <w:basedOn w:val="Tablanormal"/>
    <w:uiPriority w:val="99"/>
    <w:semiHidden/>
    <w:unhideWhenUsed/>
    <w:rsid w:val="0065021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65021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65021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ombreadovistoso">
    <w:name w:val="Colorful Shading"/>
    <w:basedOn w:val="Tablanormal"/>
    <w:uiPriority w:val="71"/>
    <w:semiHidden/>
    <w:unhideWhenUsed/>
    <w:rsid w:val="00650219"/>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650219"/>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650219"/>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650219"/>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semiHidden/>
    <w:unhideWhenUsed/>
    <w:rsid w:val="00650219"/>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650219"/>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650219"/>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uadrculavistosa">
    <w:name w:val="Colorful Grid"/>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uadrculavistosa-nfasis2">
    <w:name w:val="Colorful Grid Accent 2"/>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semiHidden/>
    <w:unhideWhenUsed/>
    <w:rsid w:val="00650219"/>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uadrculavistosa-nfasis6">
    <w:name w:val="Colorful Grid Accent 6"/>
    <w:basedOn w:val="Tablanormal"/>
    <w:uiPriority w:val="73"/>
    <w:rsid w:val="00650219"/>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Direccinsobre">
    <w:name w:val="envelope address"/>
    <w:basedOn w:val="Normal"/>
    <w:uiPriority w:val="99"/>
    <w:semiHidden/>
    <w:unhideWhenUsed/>
    <w:rsid w:val="00650219"/>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culoSeccin">
    <w:name w:val="Outline List 3"/>
    <w:basedOn w:val="Sinlista"/>
    <w:uiPriority w:val="99"/>
    <w:semiHidden/>
    <w:unhideWhenUsed/>
    <w:rsid w:val="00650219"/>
    <w:pPr>
      <w:numPr>
        <w:numId w:val="26"/>
      </w:numPr>
    </w:pPr>
  </w:style>
  <w:style w:type="table" w:styleId="Tablanormal1">
    <w:name w:val="Plain Table 1"/>
    <w:basedOn w:val="Tablanormal"/>
    <w:uiPriority w:val="41"/>
    <w:rsid w:val="0065021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5021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65021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65021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65021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nespaciado">
    <w:name w:val="No Spacing"/>
    <w:uiPriority w:val="1"/>
    <w:qFormat/>
    <w:rsid w:val="00650219"/>
    <w:rPr>
      <w:rFonts w:ascii="Calibri" w:hAnsi="Calibri" w:cs="Calibri"/>
    </w:rPr>
  </w:style>
  <w:style w:type="paragraph" w:styleId="Fecha">
    <w:name w:val="Date"/>
    <w:basedOn w:val="Normal"/>
    <w:next w:val="Normal"/>
    <w:link w:val="FechaCar"/>
    <w:uiPriority w:val="99"/>
    <w:semiHidden/>
    <w:unhideWhenUsed/>
    <w:rsid w:val="00650219"/>
  </w:style>
  <w:style w:type="character" w:customStyle="1" w:styleId="FechaCar">
    <w:name w:val="Fecha Car"/>
    <w:basedOn w:val="Fuentedeprrafopredeter"/>
    <w:link w:val="Fecha"/>
    <w:uiPriority w:val="99"/>
    <w:semiHidden/>
    <w:rsid w:val="00650219"/>
    <w:rPr>
      <w:rFonts w:ascii="Calibri" w:hAnsi="Calibri" w:cs="Calibri"/>
    </w:rPr>
  </w:style>
  <w:style w:type="paragraph" w:styleId="NormalWeb">
    <w:name w:val="Normal (Web)"/>
    <w:basedOn w:val="Normal"/>
    <w:uiPriority w:val="99"/>
    <w:semiHidden/>
    <w:unhideWhenUsed/>
    <w:rsid w:val="00650219"/>
    <w:rPr>
      <w:rFonts w:ascii="Times New Roman" w:hAnsi="Times New Roman" w:cs="Times New Roman"/>
      <w:sz w:val="24"/>
      <w:szCs w:val="24"/>
    </w:rPr>
  </w:style>
  <w:style w:type="character" w:styleId="Hipervnculointeligente">
    <w:name w:val="Smart Hyperlink"/>
    <w:basedOn w:val="Fuentedeprrafopredeter"/>
    <w:uiPriority w:val="99"/>
    <w:semiHidden/>
    <w:unhideWhenUsed/>
    <w:rsid w:val="00650219"/>
    <w:rPr>
      <w:rFonts w:ascii="Calibri" w:hAnsi="Calibri" w:cs="Calibri"/>
      <w:u w:val="dotted"/>
    </w:rPr>
  </w:style>
  <w:style w:type="character" w:styleId="Mencinsinresolver">
    <w:name w:val="Unresolved Mention"/>
    <w:basedOn w:val="Fuentedeprrafopredeter"/>
    <w:uiPriority w:val="99"/>
    <w:semiHidden/>
    <w:unhideWhenUsed/>
    <w:rsid w:val="00650219"/>
    <w:rPr>
      <w:rFonts w:ascii="Calibri" w:hAnsi="Calibri" w:cs="Calibri"/>
      <w:color w:val="605E5C"/>
      <w:shd w:val="clear" w:color="auto" w:fill="E1DFDD"/>
    </w:rPr>
  </w:style>
  <w:style w:type="paragraph" w:styleId="Textoindependiente">
    <w:name w:val="Body Text"/>
    <w:basedOn w:val="Normal"/>
    <w:link w:val="TextoindependienteCar"/>
    <w:uiPriority w:val="99"/>
    <w:semiHidden/>
    <w:unhideWhenUsed/>
    <w:rsid w:val="00650219"/>
    <w:pPr>
      <w:spacing w:after="120"/>
    </w:pPr>
  </w:style>
  <w:style w:type="character" w:customStyle="1" w:styleId="TextoindependienteCar">
    <w:name w:val="Texto independiente Car"/>
    <w:basedOn w:val="Fuentedeprrafopredeter"/>
    <w:link w:val="Textoindependiente"/>
    <w:uiPriority w:val="99"/>
    <w:semiHidden/>
    <w:rsid w:val="00650219"/>
    <w:rPr>
      <w:rFonts w:ascii="Calibri" w:hAnsi="Calibri" w:cs="Calibri"/>
    </w:rPr>
  </w:style>
  <w:style w:type="paragraph" w:styleId="Textoindependiente2">
    <w:name w:val="Body Text 2"/>
    <w:basedOn w:val="Normal"/>
    <w:link w:val="Textoindependiente2Car"/>
    <w:uiPriority w:val="99"/>
    <w:semiHidden/>
    <w:unhideWhenUsed/>
    <w:rsid w:val="00650219"/>
    <w:pPr>
      <w:spacing w:after="120" w:line="480" w:lineRule="auto"/>
    </w:pPr>
  </w:style>
  <w:style w:type="character" w:customStyle="1" w:styleId="Textoindependiente2Car">
    <w:name w:val="Texto independiente 2 Car"/>
    <w:basedOn w:val="Fuentedeprrafopredeter"/>
    <w:link w:val="Textoindependiente2"/>
    <w:uiPriority w:val="99"/>
    <w:semiHidden/>
    <w:rsid w:val="00650219"/>
    <w:rPr>
      <w:rFonts w:ascii="Calibri" w:hAnsi="Calibri" w:cs="Calibri"/>
    </w:rPr>
  </w:style>
  <w:style w:type="paragraph" w:styleId="Sangradetextonormal">
    <w:name w:val="Body Text Indent"/>
    <w:basedOn w:val="Normal"/>
    <w:link w:val="SangradetextonormalCar"/>
    <w:uiPriority w:val="99"/>
    <w:semiHidden/>
    <w:unhideWhenUsed/>
    <w:rsid w:val="00650219"/>
    <w:pPr>
      <w:spacing w:after="120"/>
      <w:ind w:left="360"/>
    </w:pPr>
  </w:style>
  <w:style w:type="character" w:customStyle="1" w:styleId="SangradetextonormalCar">
    <w:name w:val="Sangría de texto normal Car"/>
    <w:basedOn w:val="Fuentedeprrafopredeter"/>
    <w:link w:val="Sangradetextonormal"/>
    <w:uiPriority w:val="99"/>
    <w:semiHidden/>
    <w:rsid w:val="00650219"/>
    <w:rPr>
      <w:rFonts w:ascii="Calibri" w:hAnsi="Calibri" w:cs="Calibri"/>
    </w:rPr>
  </w:style>
  <w:style w:type="paragraph" w:styleId="Sangra2detindependiente">
    <w:name w:val="Body Text Indent 2"/>
    <w:basedOn w:val="Normal"/>
    <w:link w:val="Sangra2detindependienteCar"/>
    <w:uiPriority w:val="99"/>
    <w:semiHidden/>
    <w:unhideWhenUsed/>
    <w:rsid w:val="00650219"/>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650219"/>
    <w:rPr>
      <w:rFonts w:ascii="Calibri" w:hAnsi="Calibri" w:cs="Calibri"/>
    </w:rPr>
  </w:style>
  <w:style w:type="paragraph" w:styleId="Textoindependienteprimerasangra">
    <w:name w:val="Body Text First Indent"/>
    <w:basedOn w:val="Textoindependiente"/>
    <w:link w:val="TextoindependienteprimerasangraCar"/>
    <w:uiPriority w:val="99"/>
    <w:semiHidden/>
    <w:unhideWhenUsed/>
    <w:rsid w:val="00650219"/>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650219"/>
    <w:rPr>
      <w:rFonts w:ascii="Calibri" w:hAnsi="Calibri" w:cs="Calibri"/>
    </w:rPr>
  </w:style>
  <w:style w:type="paragraph" w:styleId="Textoindependienteprimerasangra2">
    <w:name w:val="Body Text First Indent 2"/>
    <w:basedOn w:val="Sangradetextonormal"/>
    <w:link w:val="Textoindependienteprimerasangra2Car"/>
    <w:uiPriority w:val="99"/>
    <w:semiHidden/>
    <w:unhideWhenUsed/>
    <w:rsid w:val="00650219"/>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650219"/>
    <w:rPr>
      <w:rFonts w:ascii="Calibri" w:hAnsi="Calibri" w:cs="Calibri"/>
    </w:rPr>
  </w:style>
  <w:style w:type="paragraph" w:styleId="Sangranormal">
    <w:name w:val="Normal Indent"/>
    <w:basedOn w:val="Normal"/>
    <w:uiPriority w:val="99"/>
    <w:semiHidden/>
    <w:unhideWhenUsed/>
    <w:rsid w:val="00650219"/>
    <w:pPr>
      <w:ind w:left="720"/>
    </w:pPr>
  </w:style>
  <w:style w:type="paragraph" w:styleId="Encabezadodenota">
    <w:name w:val="Note Heading"/>
    <w:basedOn w:val="Normal"/>
    <w:next w:val="Normal"/>
    <w:link w:val="EncabezadodenotaCar"/>
    <w:uiPriority w:val="99"/>
    <w:semiHidden/>
    <w:unhideWhenUsed/>
    <w:rsid w:val="00650219"/>
  </w:style>
  <w:style w:type="character" w:customStyle="1" w:styleId="EncabezadodenotaCar">
    <w:name w:val="Encabezado de nota Car"/>
    <w:basedOn w:val="Fuentedeprrafopredeter"/>
    <w:link w:val="Encabezadodenota"/>
    <w:uiPriority w:val="99"/>
    <w:semiHidden/>
    <w:rsid w:val="00650219"/>
    <w:rPr>
      <w:rFonts w:ascii="Calibri" w:hAnsi="Calibri" w:cs="Calibri"/>
    </w:rPr>
  </w:style>
  <w:style w:type="table" w:styleId="Tablamoderna">
    <w:name w:val="Table Contemporary"/>
    <w:basedOn w:val="Tablanormal"/>
    <w:uiPriority w:val="99"/>
    <w:semiHidden/>
    <w:unhideWhenUsed/>
    <w:rsid w:val="0065021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aclara">
    <w:name w:val="Light List"/>
    <w:basedOn w:val="Tablanormal"/>
    <w:uiPriority w:val="61"/>
    <w:semiHidden/>
    <w:unhideWhenUsed/>
    <w:rsid w:val="0065021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650219"/>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nfasis2">
    <w:name w:val="Light List Accent 2"/>
    <w:basedOn w:val="Tablanormal"/>
    <w:uiPriority w:val="61"/>
    <w:semiHidden/>
    <w:unhideWhenUsed/>
    <w:rsid w:val="00650219"/>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semiHidden/>
    <w:unhideWhenUsed/>
    <w:rsid w:val="00650219"/>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semiHidden/>
    <w:unhideWhenUsed/>
    <w:rsid w:val="00650219"/>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semiHidden/>
    <w:unhideWhenUsed/>
    <w:rsid w:val="00650219"/>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aclara-nfasis6">
    <w:name w:val="Light List Accent 6"/>
    <w:basedOn w:val="Tablanormal"/>
    <w:uiPriority w:val="61"/>
    <w:semiHidden/>
    <w:unhideWhenUsed/>
    <w:rsid w:val="00650219"/>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doclaro">
    <w:name w:val="Light Shading"/>
    <w:basedOn w:val="Tablanormal"/>
    <w:uiPriority w:val="60"/>
    <w:semiHidden/>
    <w:unhideWhenUsed/>
    <w:rsid w:val="00650219"/>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650219"/>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nfasis2">
    <w:name w:val="Light Shading Accent 2"/>
    <w:basedOn w:val="Tablanormal"/>
    <w:uiPriority w:val="60"/>
    <w:semiHidden/>
    <w:unhideWhenUsed/>
    <w:rsid w:val="00650219"/>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semiHidden/>
    <w:unhideWhenUsed/>
    <w:rsid w:val="00650219"/>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semiHidden/>
    <w:unhideWhenUsed/>
    <w:rsid w:val="00650219"/>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semiHidden/>
    <w:unhideWhenUsed/>
    <w:rsid w:val="00650219"/>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Sombreadoclaro-nfasis6">
    <w:name w:val="Light Shading Accent 6"/>
    <w:basedOn w:val="Tablanormal"/>
    <w:uiPriority w:val="60"/>
    <w:semiHidden/>
    <w:unhideWhenUsed/>
    <w:rsid w:val="00650219"/>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Cuadrculaclara">
    <w:name w:val="Light Grid"/>
    <w:basedOn w:val="Tablanormal"/>
    <w:uiPriority w:val="62"/>
    <w:semiHidden/>
    <w:unhideWhenUsed/>
    <w:rsid w:val="00650219"/>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650219"/>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Cuadrculaclara-nfasis2">
    <w:name w:val="Light Grid Accent 2"/>
    <w:basedOn w:val="Tablanormal"/>
    <w:uiPriority w:val="62"/>
    <w:semiHidden/>
    <w:unhideWhenUsed/>
    <w:rsid w:val="00650219"/>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semiHidden/>
    <w:unhideWhenUsed/>
    <w:rsid w:val="00650219"/>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semiHidden/>
    <w:unhideWhenUsed/>
    <w:rsid w:val="00650219"/>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semiHidden/>
    <w:unhideWhenUsed/>
    <w:rsid w:val="00650219"/>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semiHidden/>
    <w:unhideWhenUsed/>
    <w:rsid w:val="00650219"/>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oscura">
    <w:name w:val="Dark List"/>
    <w:basedOn w:val="Tablanormal"/>
    <w:uiPriority w:val="70"/>
    <w:semiHidden/>
    <w:unhideWhenUsed/>
    <w:rsid w:val="00650219"/>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650219"/>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oscura-nfasis2">
    <w:name w:val="Dark List Accent 2"/>
    <w:basedOn w:val="Tablanormal"/>
    <w:uiPriority w:val="70"/>
    <w:semiHidden/>
    <w:unhideWhenUsed/>
    <w:rsid w:val="00650219"/>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semiHidden/>
    <w:unhideWhenUsed/>
    <w:rsid w:val="00650219"/>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semiHidden/>
    <w:unhideWhenUsed/>
    <w:rsid w:val="00650219"/>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semiHidden/>
    <w:unhideWhenUsed/>
    <w:rsid w:val="00650219"/>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aoscura-nfasis6">
    <w:name w:val="Dark List Accent 6"/>
    <w:basedOn w:val="Tablanormal"/>
    <w:uiPriority w:val="70"/>
    <w:rsid w:val="00650219"/>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abladelista1clara">
    <w:name w:val="List Table 1 Light"/>
    <w:basedOn w:val="Tablanormal"/>
    <w:uiPriority w:val="46"/>
    <w:rsid w:val="00650219"/>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650219"/>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1clara-nfasis2">
    <w:name w:val="List Table 1 Light Accent 2"/>
    <w:basedOn w:val="Tablanormal"/>
    <w:uiPriority w:val="46"/>
    <w:rsid w:val="00650219"/>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1clara-nfasis3">
    <w:name w:val="List Table 1 Light Accent 3"/>
    <w:basedOn w:val="Tablanormal"/>
    <w:uiPriority w:val="46"/>
    <w:rsid w:val="00650219"/>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1clara-nfasis4">
    <w:name w:val="List Table 1 Light Accent 4"/>
    <w:basedOn w:val="Tablanormal"/>
    <w:uiPriority w:val="46"/>
    <w:rsid w:val="00650219"/>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1clara-nfasis5">
    <w:name w:val="List Table 1 Light Accent 5"/>
    <w:basedOn w:val="Tablanormal"/>
    <w:uiPriority w:val="46"/>
    <w:rsid w:val="00650219"/>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1clara-nfasis6">
    <w:name w:val="List Table 1 Light Accent 6"/>
    <w:basedOn w:val="Tablanormal"/>
    <w:uiPriority w:val="46"/>
    <w:rsid w:val="00650219"/>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2">
    <w:name w:val="List Table 2"/>
    <w:basedOn w:val="Tablanormal"/>
    <w:uiPriority w:val="47"/>
    <w:rsid w:val="00650219"/>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650219"/>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2-nfasis2">
    <w:name w:val="List Table 2 Accent 2"/>
    <w:basedOn w:val="Tablanormal"/>
    <w:uiPriority w:val="47"/>
    <w:rsid w:val="00650219"/>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2-nfasis3">
    <w:name w:val="List Table 2 Accent 3"/>
    <w:basedOn w:val="Tablanormal"/>
    <w:uiPriority w:val="47"/>
    <w:rsid w:val="00650219"/>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2-nfasis4">
    <w:name w:val="List Table 2 Accent 4"/>
    <w:basedOn w:val="Tablanormal"/>
    <w:uiPriority w:val="47"/>
    <w:rsid w:val="00650219"/>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2-nfasis5">
    <w:name w:val="List Table 2 Accent 5"/>
    <w:basedOn w:val="Tablanormal"/>
    <w:uiPriority w:val="47"/>
    <w:rsid w:val="00650219"/>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2-nfasis6">
    <w:name w:val="List Table 2 Accent 6"/>
    <w:basedOn w:val="Tablanormal"/>
    <w:uiPriority w:val="47"/>
    <w:rsid w:val="00650219"/>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
    <w:name w:val="List Table 3"/>
    <w:basedOn w:val="Tablanormal"/>
    <w:uiPriority w:val="48"/>
    <w:rsid w:val="0065021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65021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delista3-nfasis2">
    <w:name w:val="List Table 3 Accent 2"/>
    <w:basedOn w:val="Tablanormal"/>
    <w:uiPriority w:val="48"/>
    <w:rsid w:val="00650219"/>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3-nfasis3">
    <w:name w:val="List Table 3 Accent 3"/>
    <w:basedOn w:val="Tablanormal"/>
    <w:uiPriority w:val="48"/>
    <w:rsid w:val="0065021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4">
    <w:name w:val="List Table 3 Accent 4"/>
    <w:basedOn w:val="Tablanormal"/>
    <w:uiPriority w:val="48"/>
    <w:rsid w:val="00650219"/>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adelista3-nfasis5">
    <w:name w:val="List Table 3 Accent 5"/>
    <w:basedOn w:val="Tablanormal"/>
    <w:uiPriority w:val="48"/>
    <w:rsid w:val="0065021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3-nfasis6">
    <w:name w:val="List Table 3 Accent 6"/>
    <w:basedOn w:val="Tablanormal"/>
    <w:uiPriority w:val="48"/>
    <w:rsid w:val="0065021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4">
    <w:name w:val="List Table 4"/>
    <w:basedOn w:val="Tablanormal"/>
    <w:uiPriority w:val="49"/>
    <w:rsid w:val="0065021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65021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4-nfasis2">
    <w:name w:val="List Table 4 Accent 2"/>
    <w:basedOn w:val="Tablanormal"/>
    <w:uiPriority w:val="49"/>
    <w:rsid w:val="0065021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4-nfasis3">
    <w:name w:val="List Table 4 Accent 3"/>
    <w:basedOn w:val="Tablanormal"/>
    <w:uiPriority w:val="49"/>
    <w:rsid w:val="0065021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4-nfasis4">
    <w:name w:val="List Table 4 Accent 4"/>
    <w:basedOn w:val="Tablanormal"/>
    <w:uiPriority w:val="49"/>
    <w:rsid w:val="00650219"/>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4-nfasis5">
    <w:name w:val="List Table 4 Accent 5"/>
    <w:basedOn w:val="Tablanormal"/>
    <w:uiPriority w:val="49"/>
    <w:rsid w:val="0065021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4-nfasis6">
    <w:name w:val="List Table 4 Accent 6"/>
    <w:basedOn w:val="Tablanormal"/>
    <w:uiPriority w:val="49"/>
    <w:rsid w:val="0065021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5oscura">
    <w:name w:val="List Table 5 Dark"/>
    <w:basedOn w:val="Tablanormal"/>
    <w:uiPriority w:val="50"/>
    <w:rsid w:val="00650219"/>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650219"/>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650219"/>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650219"/>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650219"/>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650219"/>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650219"/>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65021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650219"/>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6concolores-nfasis2">
    <w:name w:val="List Table 6 Colorful Accent 2"/>
    <w:basedOn w:val="Tablanormal"/>
    <w:uiPriority w:val="51"/>
    <w:rsid w:val="00650219"/>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6concolores-nfasis3">
    <w:name w:val="List Table 6 Colorful Accent 3"/>
    <w:basedOn w:val="Tablanormal"/>
    <w:uiPriority w:val="51"/>
    <w:rsid w:val="00650219"/>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6concolores-nfasis4">
    <w:name w:val="List Table 6 Colorful Accent 4"/>
    <w:basedOn w:val="Tablanormal"/>
    <w:uiPriority w:val="51"/>
    <w:rsid w:val="00650219"/>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5">
    <w:name w:val="List Table 6 Colorful Accent 5"/>
    <w:basedOn w:val="Tablanormal"/>
    <w:uiPriority w:val="51"/>
    <w:rsid w:val="00650219"/>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6concolores-nfasis6">
    <w:name w:val="List Table 6 Colorful Accent 6"/>
    <w:basedOn w:val="Tablanormal"/>
    <w:uiPriority w:val="51"/>
    <w:rsid w:val="00650219"/>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
    <w:name w:val="List Table 7 Colorful"/>
    <w:basedOn w:val="Tablanormal"/>
    <w:uiPriority w:val="52"/>
    <w:rsid w:val="00650219"/>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650219"/>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650219"/>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650219"/>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650219"/>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650219"/>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650219"/>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ecorreo">
    <w:name w:val="E-mail Signature"/>
    <w:basedOn w:val="Normal"/>
    <w:link w:val="FirmadecorreoCar"/>
    <w:uiPriority w:val="99"/>
    <w:semiHidden/>
    <w:unhideWhenUsed/>
    <w:rsid w:val="00650219"/>
  </w:style>
  <w:style w:type="character" w:customStyle="1" w:styleId="FirmadecorreoCar">
    <w:name w:val="Firma de correo Car"/>
    <w:basedOn w:val="Fuentedeprrafopredeter"/>
    <w:link w:val="Firmadecorreo"/>
    <w:uiPriority w:val="99"/>
    <w:semiHidden/>
    <w:rsid w:val="00650219"/>
    <w:rPr>
      <w:rFonts w:ascii="Calibri" w:hAnsi="Calibri" w:cs="Calibri"/>
    </w:rPr>
  </w:style>
  <w:style w:type="paragraph" w:styleId="Saludo">
    <w:name w:val="Salutation"/>
    <w:basedOn w:val="Normal"/>
    <w:next w:val="Normal"/>
    <w:link w:val="SaludoCar"/>
    <w:uiPriority w:val="99"/>
    <w:semiHidden/>
    <w:unhideWhenUsed/>
    <w:rsid w:val="00650219"/>
  </w:style>
  <w:style w:type="character" w:customStyle="1" w:styleId="SaludoCar">
    <w:name w:val="Saludo Car"/>
    <w:basedOn w:val="Fuentedeprrafopredeter"/>
    <w:link w:val="Saludo"/>
    <w:uiPriority w:val="99"/>
    <w:semiHidden/>
    <w:rsid w:val="00650219"/>
    <w:rPr>
      <w:rFonts w:ascii="Calibri" w:hAnsi="Calibri" w:cs="Calibri"/>
    </w:rPr>
  </w:style>
  <w:style w:type="table" w:styleId="Tablaconcolumnas1">
    <w:name w:val="Table Columns 1"/>
    <w:basedOn w:val="Tablanormal"/>
    <w:uiPriority w:val="99"/>
    <w:semiHidden/>
    <w:unhideWhenUsed/>
    <w:rsid w:val="0065021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65021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65021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65021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65021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
    <w:link w:val="FirmaCar"/>
    <w:uiPriority w:val="99"/>
    <w:semiHidden/>
    <w:unhideWhenUsed/>
    <w:rsid w:val="00650219"/>
    <w:pPr>
      <w:ind w:left="4320"/>
    </w:pPr>
  </w:style>
  <w:style w:type="character" w:customStyle="1" w:styleId="FirmaCar">
    <w:name w:val="Firma Car"/>
    <w:basedOn w:val="Fuentedeprrafopredeter"/>
    <w:link w:val="Firma"/>
    <w:uiPriority w:val="99"/>
    <w:semiHidden/>
    <w:rsid w:val="00650219"/>
    <w:rPr>
      <w:rFonts w:ascii="Calibri" w:hAnsi="Calibri" w:cs="Calibri"/>
    </w:rPr>
  </w:style>
  <w:style w:type="table" w:styleId="Tablabsica1">
    <w:name w:val="Table Simple 1"/>
    <w:basedOn w:val="Tablanormal"/>
    <w:uiPriority w:val="99"/>
    <w:semiHidden/>
    <w:unhideWhenUsed/>
    <w:rsid w:val="0065021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65021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65021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65021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rsid w:val="0065021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dice1">
    <w:name w:val="index 1"/>
    <w:basedOn w:val="Normal"/>
    <w:next w:val="Normal"/>
    <w:autoRedefine/>
    <w:uiPriority w:val="99"/>
    <w:semiHidden/>
    <w:unhideWhenUsed/>
    <w:rsid w:val="00650219"/>
    <w:pPr>
      <w:ind w:left="220" w:hanging="220"/>
    </w:pPr>
  </w:style>
  <w:style w:type="paragraph" w:styleId="ndice2">
    <w:name w:val="index 2"/>
    <w:basedOn w:val="Normal"/>
    <w:next w:val="Normal"/>
    <w:autoRedefine/>
    <w:uiPriority w:val="99"/>
    <w:semiHidden/>
    <w:unhideWhenUsed/>
    <w:rsid w:val="00650219"/>
    <w:pPr>
      <w:ind w:left="440" w:hanging="220"/>
    </w:pPr>
  </w:style>
  <w:style w:type="paragraph" w:styleId="ndice3">
    <w:name w:val="index 3"/>
    <w:basedOn w:val="Normal"/>
    <w:next w:val="Normal"/>
    <w:autoRedefine/>
    <w:uiPriority w:val="99"/>
    <w:semiHidden/>
    <w:unhideWhenUsed/>
    <w:rsid w:val="00650219"/>
    <w:pPr>
      <w:ind w:left="660" w:hanging="220"/>
    </w:pPr>
  </w:style>
  <w:style w:type="paragraph" w:styleId="ndice4">
    <w:name w:val="index 4"/>
    <w:basedOn w:val="Normal"/>
    <w:next w:val="Normal"/>
    <w:autoRedefine/>
    <w:uiPriority w:val="99"/>
    <w:semiHidden/>
    <w:unhideWhenUsed/>
    <w:rsid w:val="00650219"/>
    <w:pPr>
      <w:ind w:left="880" w:hanging="220"/>
    </w:pPr>
  </w:style>
  <w:style w:type="paragraph" w:styleId="ndice5">
    <w:name w:val="index 5"/>
    <w:basedOn w:val="Normal"/>
    <w:next w:val="Normal"/>
    <w:autoRedefine/>
    <w:uiPriority w:val="99"/>
    <w:semiHidden/>
    <w:unhideWhenUsed/>
    <w:rsid w:val="00650219"/>
    <w:pPr>
      <w:ind w:left="1100" w:hanging="220"/>
    </w:pPr>
  </w:style>
  <w:style w:type="paragraph" w:styleId="ndice6">
    <w:name w:val="index 6"/>
    <w:basedOn w:val="Normal"/>
    <w:next w:val="Normal"/>
    <w:autoRedefine/>
    <w:uiPriority w:val="99"/>
    <w:semiHidden/>
    <w:unhideWhenUsed/>
    <w:rsid w:val="00650219"/>
    <w:pPr>
      <w:ind w:left="1320" w:hanging="220"/>
    </w:pPr>
  </w:style>
  <w:style w:type="paragraph" w:styleId="ndice7">
    <w:name w:val="index 7"/>
    <w:basedOn w:val="Normal"/>
    <w:next w:val="Normal"/>
    <w:autoRedefine/>
    <w:uiPriority w:val="99"/>
    <w:semiHidden/>
    <w:unhideWhenUsed/>
    <w:rsid w:val="00650219"/>
    <w:pPr>
      <w:ind w:left="1540" w:hanging="220"/>
    </w:pPr>
  </w:style>
  <w:style w:type="paragraph" w:styleId="ndice8">
    <w:name w:val="index 8"/>
    <w:basedOn w:val="Normal"/>
    <w:next w:val="Normal"/>
    <w:autoRedefine/>
    <w:uiPriority w:val="99"/>
    <w:semiHidden/>
    <w:unhideWhenUsed/>
    <w:rsid w:val="00650219"/>
    <w:pPr>
      <w:ind w:left="1760" w:hanging="220"/>
    </w:pPr>
  </w:style>
  <w:style w:type="paragraph" w:styleId="ndice9">
    <w:name w:val="index 9"/>
    <w:basedOn w:val="Normal"/>
    <w:next w:val="Normal"/>
    <w:autoRedefine/>
    <w:uiPriority w:val="99"/>
    <w:semiHidden/>
    <w:unhideWhenUsed/>
    <w:rsid w:val="00650219"/>
    <w:pPr>
      <w:ind w:left="1980" w:hanging="220"/>
    </w:pPr>
  </w:style>
  <w:style w:type="paragraph" w:styleId="Ttulodendice">
    <w:name w:val="index heading"/>
    <w:basedOn w:val="Normal"/>
    <w:next w:val="ndice1"/>
    <w:uiPriority w:val="99"/>
    <w:semiHidden/>
    <w:unhideWhenUsed/>
    <w:rsid w:val="00650219"/>
    <w:rPr>
      <w:rFonts w:ascii="Calibri Light" w:eastAsiaTheme="majorEastAsia" w:hAnsi="Calibri Light" w:cs="Calibri Light"/>
      <w:b/>
      <w:bCs/>
    </w:rPr>
  </w:style>
  <w:style w:type="paragraph" w:styleId="Cierre">
    <w:name w:val="Closing"/>
    <w:basedOn w:val="Normal"/>
    <w:link w:val="CierreCar"/>
    <w:uiPriority w:val="99"/>
    <w:semiHidden/>
    <w:unhideWhenUsed/>
    <w:rsid w:val="00650219"/>
    <w:pPr>
      <w:ind w:left="4320"/>
    </w:pPr>
  </w:style>
  <w:style w:type="character" w:customStyle="1" w:styleId="CierreCar">
    <w:name w:val="Cierre Car"/>
    <w:basedOn w:val="Fuentedeprrafopredeter"/>
    <w:link w:val="Cierre"/>
    <w:uiPriority w:val="99"/>
    <w:semiHidden/>
    <w:rsid w:val="00650219"/>
    <w:rPr>
      <w:rFonts w:ascii="Calibri" w:hAnsi="Calibri" w:cs="Calibri"/>
    </w:rPr>
  </w:style>
  <w:style w:type="table" w:styleId="Tablaconcuadrcula">
    <w:name w:val="Table Grid"/>
    <w:basedOn w:val="Tablanormal"/>
    <w:uiPriority w:val="39"/>
    <w:rsid w:val="00650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
    <w:name w:val="Table Grid 1"/>
    <w:basedOn w:val="Tablanormal"/>
    <w:uiPriority w:val="99"/>
    <w:semiHidden/>
    <w:unhideWhenUsed/>
    <w:rsid w:val="0065021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65021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65021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65021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65021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65021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65021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65021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6502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65021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50219"/>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650219"/>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650219"/>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650219"/>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650219"/>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65021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65021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650219"/>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2-nfasis2">
    <w:name w:val="Grid Table 2 Accent 2"/>
    <w:basedOn w:val="Tablanormal"/>
    <w:uiPriority w:val="47"/>
    <w:rsid w:val="00650219"/>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2-nfasis3">
    <w:name w:val="Grid Table 2 Accent 3"/>
    <w:basedOn w:val="Tablanormal"/>
    <w:uiPriority w:val="47"/>
    <w:rsid w:val="00650219"/>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2-nfasis4">
    <w:name w:val="Grid Table 2 Accent 4"/>
    <w:basedOn w:val="Tablanormal"/>
    <w:uiPriority w:val="47"/>
    <w:rsid w:val="0065021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5">
    <w:name w:val="Grid Table 2 Accent 5"/>
    <w:basedOn w:val="Tablanormal"/>
    <w:uiPriority w:val="47"/>
    <w:rsid w:val="00650219"/>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2-nfasis6">
    <w:name w:val="Grid Table 2 Accent 6"/>
    <w:basedOn w:val="Tablanormal"/>
    <w:uiPriority w:val="47"/>
    <w:rsid w:val="00650219"/>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65021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65021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concuadrcula3-nfasis2">
    <w:name w:val="Grid Table 3 Accent 2"/>
    <w:basedOn w:val="Tablanormal"/>
    <w:uiPriority w:val="48"/>
    <w:rsid w:val="0065021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3-nfasis3">
    <w:name w:val="Grid Table 3 Accent 3"/>
    <w:basedOn w:val="Tablanormal"/>
    <w:uiPriority w:val="48"/>
    <w:rsid w:val="0065021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3-nfasis4">
    <w:name w:val="Grid Table 3 Accent 4"/>
    <w:basedOn w:val="Tablanormal"/>
    <w:uiPriority w:val="48"/>
    <w:rsid w:val="00650219"/>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3-nfasis5">
    <w:name w:val="Grid Table 3 Accent 5"/>
    <w:basedOn w:val="Tablanormal"/>
    <w:uiPriority w:val="48"/>
    <w:rsid w:val="0065021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3-nfasis6">
    <w:name w:val="Grid Table 3 Accent 6"/>
    <w:basedOn w:val="Tablanormal"/>
    <w:uiPriority w:val="48"/>
    <w:rsid w:val="0065021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cuadrcula4">
    <w:name w:val="Grid Table 4"/>
    <w:basedOn w:val="Tablanormal"/>
    <w:uiPriority w:val="49"/>
    <w:rsid w:val="0065021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65021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2">
    <w:name w:val="Grid Table 4 Accent 2"/>
    <w:basedOn w:val="Tablanormal"/>
    <w:uiPriority w:val="49"/>
    <w:rsid w:val="00650219"/>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3">
    <w:name w:val="Grid Table 4 Accent 3"/>
    <w:basedOn w:val="Tablanormal"/>
    <w:uiPriority w:val="49"/>
    <w:rsid w:val="0065021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4">
    <w:name w:val="Grid Table 4 Accent 4"/>
    <w:basedOn w:val="Tablanormal"/>
    <w:uiPriority w:val="49"/>
    <w:rsid w:val="00650219"/>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65021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65021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5oscura">
    <w:name w:val="Grid Table 5 Dark"/>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5oscura-nfasis2">
    <w:name w:val="Grid Table 5 Dark Accent 2"/>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3">
    <w:name w:val="Grid Table 5 Dark Accent 3"/>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4">
    <w:name w:val="Grid Table 5 Dark Accent 4"/>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5">
    <w:name w:val="Grid Table 5 Dark Accent 5"/>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6">
    <w:name w:val="Grid Table 5 Dark Accent 6"/>
    <w:basedOn w:val="Tablanormal"/>
    <w:uiPriority w:val="50"/>
    <w:rsid w:val="006502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6concolores">
    <w:name w:val="Grid Table 6 Colorful"/>
    <w:basedOn w:val="Tablanormal"/>
    <w:uiPriority w:val="51"/>
    <w:rsid w:val="0065021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650219"/>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2">
    <w:name w:val="Grid Table 6 Colorful Accent 2"/>
    <w:basedOn w:val="Tablanormal"/>
    <w:uiPriority w:val="51"/>
    <w:rsid w:val="00650219"/>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6concolores-nfasis3">
    <w:name w:val="Grid Table 6 Colorful Accent 3"/>
    <w:basedOn w:val="Tablanormal"/>
    <w:uiPriority w:val="51"/>
    <w:rsid w:val="00650219"/>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6concolores-nfasis4">
    <w:name w:val="Grid Table 6 Colorful Accent 4"/>
    <w:basedOn w:val="Tablanormal"/>
    <w:uiPriority w:val="51"/>
    <w:rsid w:val="00650219"/>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6concolores-nfasis5">
    <w:name w:val="Grid Table 6 Colorful Accent 5"/>
    <w:basedOn w:val="Tablanormal"/>
    <w:uiPriority w:val="51"/>
    <w:rsid w:val="00650219"/>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6concolores-nfasis6">
    <w:name w:val="Grid Table 6 Colorful Accent 6"/>
    <w:basedOn w:val="Tablanormal"/>
    <w:uiPriority w:val="51"/>
    <w:rsid w:val="0065021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7concolores">
    <w:name w:val="Grid Table 7 Colorful"/>
    <w:basedOn w:val="Tablanormal"/>
    <w:uiPriority w:val="52"/>
    <w:rsid w:val="0065021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650219"/>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aconcuadrcula7concolores-nfasis2">
    <w:name w:val="Grid Table 7 Colorful Accent 2"/>
    <w:basedOn w:val="Tablanormal"/>
    <w:uiPriority w:val="52"/>
    <w:rsid w:val="00650219"/>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7concolores-nfasis3">
    <w:name w:val="Grid Table 7 Colorful Accent 3"/>
    <w:basedOn w:val="Tablanormal"/>
    <w:uiPriority w:val="52"/>
    <w:rsid w:val="00650219"/>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7concolores-nfasis4">
    <w:name w:val="Grid Table 7 Colorful Accent 4"/>
    <w:basedOn w:val="Tablanormal"/>
    <w:uiPriority w:val="52"/>
    <w:rsid w:val="00650219"/>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7concolores-nfasis5">
    <w:name w:val="Grid Table 7 Colorful Accent 5"/>
    <w:basedOn w:val="Tablanormal"/>
    <w:uiPriority w:val="52"/>
    <w:rsid w:val="00650219"/>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7concolores-nfasis6">
    <w:name w:val="Grid Table 7 Colorful Accent 6"/>
    <w:basedOn w:val="Tablanormal"/>
    <w:uiPriority w:val="52"/>
    <w:rsid w:val="00650219"/>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web1">
    <w:name w:val="Table Web 1"/>
    <w:basedOn w:val="Tablanormal"/>
    <w:uiPriority w:val="99"/>
    <w:semiHidden/>
    <w:unhideWhenUsed/>
    <w:rsid w:val="0065021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65021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rsid w:val="0065021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basedOn w:val="Fuentedeprrafopredeter"/>
    <w:uiPriority w:val="99"/>
    <w:semiHidden/>
    <w:unhideWhenUsed/>
    <w:rsid w:val="00650219"/>
    <w:rPr>
      <w:rFonts w:ascii="Calibri" w:hAnsi="Calibri" w:cs="Calibri"/>
      <w:vertAlign w:val="superscript"/>
    </w:rPr>
  </w:style>
  <w:style w:type="character" w:styleId="Nmerodelnea">
    <w:name w:val="line number"/>
    <w:basedOn w:val="Fuentedeprrafopredeter"/>
    <w:uiPriority w:val="99"/>
    <w:semiHidden/>
    <w:unhideWhenUsed/>
    <w:rsid w:val="00650219"/>
    <w:rPr>
      <w:rFonts w:ascii="Calibri" w:hAnsi="Calibri" w:cs="Calibri"/>
    </w:rPr>
  </w:style>
  <w:style w:type="table" w:styleId="Tablaconefectos3D1">
    <w:name w:val="Table 3D effects 1"/>
    <w:basedOn w:val="Tablanormal"/>
    <w:uiPriority w:val="99"/>
    <w:semiHidden/>
    <w:unhideWhenUsed/>
    <w:rsid w:val="0065021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65021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65021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6502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650219"/>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s%20Chait\AppData\Roaming\Microsoft\Templates\Espaciado%20simple%20(en%20blanc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Espaciado simple (en blanco).dotx</Template>
  <TotalTime>0</TotalTime>
  <Pages>2</Pages>
  <Words>482</Words>
  <Characters>2656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2026-03-23T19:11:00Z</dcterms:created>
  <dcterms:modified xsi:type="dcterms:W3CDTF">2026-03-24T14:06:00Z</dcterms:modified>
</cp:coreProperties>
</file>